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6FF6869D" w14:textId="77777777" w:rsidTr="00A6783B">
        <w:trPr>
          <w:trHeight w:val="270"/>
          <w:jc w:val="center"/>
        </w:trPr>
        <w:tc>
          <w:tcPr>
            <w:tcW w:w="10800" w:type="dxa"/>
          </w:tcPr>
          <w:p w14:paraId="323680C3" w14:textId="77777777" w:rsidR="00A66B18" w:rsidRPr="0041428F" w:rsidRDefault="00401569" w:rsidP="00A66B18">
            <w:pPr>
              <w:pStyle w:val="ContactInfo"/>
              <w:rPr>
                <w:color w:val="000000" w:themeColor="text1"/>
              </w:rPr>
            </w:pPr>
            <w:bookmarkStart w:id="0" w:name="_Hlk43822360"/>
            <w:bookmarkEnd w:id="0"/>
            <w:r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18565832" wp14:editId="4382419E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723B4" w14:textId="1B592088" w:rsidR="00A66B18" w:rsidRDefault="00A66B18"/>
    <w:p w14:paraId="4441952B" w14:textId="41A8F419" w:rsidR="00A25DE7" w:rsidRPr="00A25DE7" w:rsidRDefault="00CC2903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  <w:lang w:eastAsia="en-AU"/>
        </w:rPr>
      </w:pPr>
      <w:r>
        <w:rPr>
          <w:rFonts w:ascii="Calibri" w:eastAsia="Times New Roman" w:hAnsi="Calibri" w:cs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2DBB2" wp14:editId="54D136CC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7086600" cy="591185"/>
                <wp:effectExtent l="0" t="0" r="1270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5911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C57DE" w14:textId="2FCF9B04" w:rsidR="00293FCE" w:rsidRPr="00CE6CB7" w:rsidRDefault="007263BB" w:rsidP="00293FCE">
                            <w:pPr>
                              <w:spacing w:before="0" w:after="0"/>
                              <w:ind w:left="0" w:right="0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Provide a report on your findings from the pcap file and outlinehat processes 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/ the steps 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you followed to achieve this.</w:t>
                            </w:r>
                            <w:r w:rsidR="00CC290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Here are each of your sub-tasks with additional instuctions.</w:t>
                            </w:r>
                            <w:r w:rsidR="0018151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Please record your findings </w:t>
                            </w:r>
                            <w:r w:rsidR="00AC4F1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under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each sub-task title.</w:t>
                            </w:r>
                          </w:p>
                          <w:p w14:paraId="1823B54B" w14:textId="77777777" w:rsidR="00293FCE" w:rsidRPr="00CE6CB7" w:rsidRDefault="00293FCE">
                            <w:pPr>
                              <w:ind w:left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CEEC953" w14:textId="77777777" w:rsidR="00293FCE" w:rsidRPr="00CE6CB7" w:rsidRDefault="00293FC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2DBB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.2pt;width:558pt;height:4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" fillcolor="black [3213]" strokeweight=".5pt">
                <v:textbox>
                  <w:txbxContent>
                    <w:p w14:paraId="58DC57DE" w14:textId="2FCF9B04" w:rsidR="00293FCE" w:rsidRPr="00CE6CB7" w:rsidRDefault="007263BB" w:rsidP="00293FCE">
                      <w:pPr>
                        <w:spacing w:before="0" w:after="0"/>
                        <w:ind w:left="0" w:right="0"/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</w:pP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Provide a report on your findings from the pcap file and outlinehat processes 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/ the steps </w:t>
                      </w: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you followed to achieve this.</w:t>
                      </w:r>
                      <w:r w:rsidR="00CC2903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Here are each of your sub-tasks with additional instuctions.</w:t>
                      </w:r>
                      <w:r w:rsidR="0018151F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Please record your findings </w:t>
                      </w:r>
                      <w:r w:rsidR="00AC4F11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under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each sub-task title.</w:t>
                      </w:r>
                    </w:p>
                    <w:p w14:paraId="1823B54B" w14:textId="77777777" w:rsidR="00293FCE" w:rsidRPr="00CE6CB7" w:rsidRDefault="00293FCE">
                      <w:pPr>
                        <w:ind w:left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2CEEC953" w14:textId="77777777" w:rsidR="00293FCE" w:rsidRPr="00CE6CB7" w:rsidRDefault="00293FC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4E9ED" w14:textId="2D44C0E6" w:rsidR="00F33DD2" w:rsidRDefault="00982F7C" w:rsidP="00630C37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</w:pP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 w:rsidR="008F3614"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</w:p>
    <w:p w14:paraId="7399C45B" w14:textId="2B829041" w:rsidR="007263BB" w:rsidRPr="001A46C3" w:rsidRDefault="007263BB" w:rsidP="00630C37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8"/>
          <w:szCs w:val="28"/>
          <w:lang w:eastAsia="en-AU"/>
        </w:rPr>
      </w:pPr>
      <w:r w:rsidRPr="001A46C3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1: </w:t>
      </w:r>
    </w:p>
    <w:p w14:paraId="7585BE4F" w14:textId="6D7C20F7" w:rsidR="00996907" w:rsidRDefault="00996907" w:rsidP="006174EE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E098297" w14:textId="110A8C06" w:rsidR="00996907" w:rsidRPr="00996907" w:rsidRDefault="00996907" w:rsidP="006174EE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 w:rsidRPr="00996907">
        <w:rPr>
          <w:rFonts w:ascii="Calibri" w:hAnsi="Calibri" w:cs="Calibri"/>
          <w:szCs w:val="24"/>
        </w:rPr>
        <w:t>I have analyzed the provided packet capture file using the free network analysis tool ‘</w:t>
      </w:r>
      <w:r w:rsidRPr="001A46C3">
        <w:rPr>
          <w:rFonts w:ascii="Calibri" w:hAnsi="Calibri" w:cs="Calibri"/>
          <w:b/>
          <w:bCs/>
          <w:szCs w:val="24"/>
        </w:rPr>
        <w:t>Wireshark’</w:t>
      </w:r>
      <w:r w:rsidRPr="00996907">
        <w:rPr>
          <w:rFonts w:ascii="Calibri" w:hAnsi="Calibri" w:cs="Calibri"/>
          <w:szCs w:val="24"/>
        </w:rPr>
        <w:t>. I filtered out only the ‘http’ packets by typing ‘http’ in the ‘filter’ field to ease out the process of analyzing the packets as shown in the image below</w:t>
      </w:r>
      <w:r w:rsidR="00A46B1A">
        <w:rPr>
          <w:rFonts w:ascii="Calibri" w:hAnsi="Calibri" w:cs="Calibri"/>
          <w:szCs w:val="24"/>
        </w:rPr>
        <w:t>:</w:t>
      </w:r>
    </w:p>
    <w:p w14:paraId="4772CDB7" w14:textId="4ABF8AC2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13B0EB1" w14:textId="19324A3E" w:rsidR="00996907" w:rsidRDefault="00996907" w:rsidP="005F1F29">
      <w:pPr>
        <w:spacing w:before="0" w:after="0"/>
        <w:ind w:left="0" w:right="0"/>
        <w:jc w:val="center"/>
        <w:rPr>
          <w:rFonts w:ascii="Franklin Gothic Medium" w:hAnsi="Franklin Gothic Medium" w:cs="Calibri"/>
          <w:sz w:val="22"/>
          <w:szCs w:val="22"/>
        </w:rPr>
      </w:pPr>
      <w:r>
        <w:rPr>
          <w:noProof/>
        </w:rPr>
        <w:drawing>
          <wp:inline distT="0" distB="0" distL="0" distR="0" wp14:anchorId="098E34F0" wp14:editId="7FB03B78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AC1" w14:textId="640BA2C6" w:rsidR="005F1F29" w:rsidRPr="005F1F29" w:rsidRDefault="005F1F29" w:rsidP="005F1F29">
      <w:pPr>
        <w:spacing w:before="0" w:after="0"/>
        <w:ind w:left="0" w:right="0"/>
        <w:jc w:val="center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(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pcap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file after applying the ‘http’ filter)</w:t>
      </w:r>
    </w:p>
    <w:p w14:paraId="6DEA04E4" w14:textId="7D119577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269FF469" w14:textId="6170357C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28C0D1FB" w14:textId="08444E4C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F7C715B" w14:textId="24158F4B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6A2704EA" w14:textId="75F46896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C5D2BB1" w14:textId="5D62000A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13A85833" w14:textId="3C4C6AD4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5AAB19BC" w14:textId="71072F84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BB6BC36" w14:textId="6C5F34C3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1B78122E" w14:textId="685E3391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00ED3F1C" w14:textId="289ACB32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55721594" w14:textId="14B2C0FF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28A2B9ED" w14:textId="05C370EC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5CFCD93" w14:textId="000E50F4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40445E3B" w14:textId="19DFE31E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D18A34E" w14:textId="753DC405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5D95E81B" w14:textId="5AF62A0D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0B8112F" w14:textId="20781776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3A28C61C" w14:textId="4944FB82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7671942C" w14:textId="7E4E560A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1E47B9CB" w14:textId="40AF5379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212221AD" w14:textId="35729FB9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096646B0" w14:textId="33B2968B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65462CB5" w14:textId="6AC5F193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46D17177" w14:textId="77777777" w:rsidR="001A46C3" w:rsidRDefault="001A46C3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1232EBDB" w14:textId="468EDA4B" w:rsid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5BA17A6F" w14:textId="5E6A620B" w:rsidR="006174EE" w:rsidRDefault="00996907" w:rsidP="006174EE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 w:rsidRPr="00996907">
        <w:rPr>
          <w:rFonts w:ascii="Calibri" w:hAnsi="Calibri" w:cs="Calibri"/>
          <w:szCs w:val="24"/>
        </w:rPr>
        <w:t xml:space="preserve">To investigate this image download further, I viewed </w:t>
      </w:r>
      <w:r>
        <w:rPr>
          <w:rFonts w:ascii="Calibri" w:hAnsi="Calibri" w:cs="Calibri"/>
          <w:szCs w:val="24"/>
        </w:rPr>
        <w:t>the</w:t>
      </w:r>
      <w:r w:rsidRPr="00996907">
        <w:rPr>
          <w:rFonts w:ascii="Calibri" w:hAnsi="Calibri" w:cs="Calibri"/>
          <w:szCs w:val="24"/>
        </w:rPr>
        <w:t xml:space="preserve"> TCP stream</w:t>
      </w:r>
      <w:r>
        <w:rPr>
          <w:rFonts w:ascii="Calibri" w:hAnsi="Calibri" w:cs="Calibri"/>
          <w:szCs w:val="24"/>
        </w:rPr>
        <w:t xml:space="preserve"> for </w:t>
      </w:r>
      <w:r w:rsidRPr="001A46C3">
        <w:rPr>
          <w:rFonts w:ascii="Calibri" w:hAnsi="Calibri" w:cs="Calibri"/>
          <w:b/>
          <w:bCs/>
          <w:szCs w:val="24"/>
        </w:rPr>
        <w:t>anz-logo.jpg</w:t>
      </w:r>
      <w:r w:rsidRPr="00996907">
        <w:rPr>
          <w:rFonts w:ascii="Calibri" w:hAnsi="Calibri" w:cs="Calibri"/>
          <w:szCs w:val="24"/>
        </w:rPr>
        <w:t xml:space="preserve"> to see what I could find</w:t>
      </w:r>
      <w:r>
        <w:rPr>
          <w:rFonts w:ascii="Calibri" w:hAnsi="Calibri" w:cs="Calibri"/>
          <w:szCs w:val="24"/>
        </w:rPr>
        <w:t xml:space="preserve">. </w:t>
      </w:r>
      <w:r w:rsidRPr="00996907">
        <w:rPr>
          <w:rFonts w:ascii="Calibri" w:hAnsi="Calibri" w:cs="Calibri"/>
          <w:szCs w:val="24"/>
        </w:rPr>
        <w:t xml:space="preserve">The header/footer is </w:t>
      </w:r>
      <w:r w:rsidRPr="001A46C3">
        <w:rPr>
          <w:rFonts w:ascii="Calibri" w:hAnsi="Calibri" w:cs="Calibri"/>
          <w:b/>
          <w:bCs/>
          <w:szCs w:val="24"/>
        </w:rPr>
        <w:t>FFD8 – FFD9</w:t>
      </w:r>
      <w:r w:rsidRPr="00996907">
        <w:rPr>
          <w:rFonts w:ascii="Calibri" w:hAnsi="Calibri" w:cs="Calibri"/>
          <w:szCs w:val="24"/>
        </w:rPr>
        <w:t xml:space="preserve"> in hex and the image </w:t>
      </w:r>
      <w:r w:rsidR="001C3667">
        <w:rPr>
          <w:rFonts w:ascii="Calibri" w:hAnsi="Calibri" w:cs="Calibri"/>
          <w:szCs w:val="24"/>
        </w:rPr>
        <w:t>is</w:t>
      </w:r>
      <w:r w:rsidRPr="00996907">
        <w:rPr>
          <w:rFonts w:ascii="Calibri" w:hAnsi="Calibri" w:cs="Calibri"/>
          <w:szCs w:val="24"/>
        </w:rPr>
        <w:t xml:space="preserve"> also recognizable in ASCII by the string ‘</w:t>
      </w:r>
      <w:r w:rsidRPr="001A46C3">
        <w:rPr>
          <w:rFonts w:ascii="Calibri" w:hAnsi="Calibri" w:cs="Calibri"/>
          <w:b/>
          <w:bCs/>
          <w:szCs w:val="24"/>
        </w:rPr>
        <w:t>JFIF</w:t>
      </w:r>
      <w:r w:rsidRPr="00996907">
        <w:rPr>
          <w:rFonts w:ascii="Calibri" w:hAnsi="Calibri" w:cs="Calibri"/>
          <w:szCs w:val="24"/>
        </w:rPr>
        <w:t>’ near the start.</w:t>
      </w:r>
      <w:r w:rsidR="006174EE">
        <w:rPr>
          <w:rFonts w:ascii="Calibri" w:hAnsi="Calibri" w:cs="Calibri"/>
          <w:szCs w:val="24"/>
        </w:rPr>
        <w:t xml:space="preserve"> </w:t>
      </w:r>
    </w:p>
    <w:p w14:paraId="71594FC0" w14:textId="1EE981F6" w:rsidR="00996907" w:rsidRPr="00996907" w:rsidRDefault="006174EE" w:rsidP="006174EE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  <w:r w:rsidRPr="006174EE">
        <w:rPr>
          <w:rFonts w:ascii="Calibri" w:hAnsi="Calibri" w:cs="Calibri"/>
          <w:szCs w:val="24"/>
          <w:lang w:val="en-AU"/>
        </w:rPr>
        <w:t xml:space="preserve">The next step taken was </w:t>
      </w:r>
      <w:r>
        <w:rPr>
          <w:rFonts w:ascii="Calibri" w:hAnsi="Calibri" w:cs="Calibri"/>
          <w:szCs w:val="24"/>
          <w:lang w:val="en-AU"/>
        </w:rPr>
        <w:t xml:space="preserve">extracting </w:t>
      </w:r>
      <w:r w:rsidRPr="006174EE">
        <w:rPr>
          <w:rFonts w:ascii="Calibri" w:hAnsi="Calibri" w:cs="Calibri"/>
          <w:szCs w:val="24"/>
          <w:lang w:val="en-AU"/>
        </w:rPr>
        <w:t xml:space="preserve">the images from the </w:t>
      </w:r>
      <w:r>
        <w:rPr>
          <w:rFonts w:ascii="Calibri" w:hAnsi="Calibri" w:cs="Calibri"/>
          <w:szCs w:val="24"/>
          <w:lang w:val="en-AU"/>
        </w:rPr>
        <w:t>TCP</w:t>
      </w:r>
      <w:r w:rsidRPr="006174EE">
        <w:rPr>
          <w:rFonts w:ascii="Calibri" w:hAnsi="Calibri" w:cs="Calibri"/>
          <w:szCs w:val="24"/>
          <w:lang w:val="en-AU"/>
        </w:rPr>
        <w:t xml:space="preserve"> stream, which I did by taking all the hex from FFD8 to FFD9 and copying it into the hex editor program </w:t>
      </w:r>
      <w:r>
        <w:rPr>
          <w:rFonts w:ascii="Calibri" w:hAnsi="Calibri" w:cs="Calibri"/>
          <w:szCs w:val="24"/>
          <w:lang w:val="en-AU"/>
        </w:rPr>
        <w:t>‘</w:t>
      </w:r>
      <w:proofErr w:type="spellStart"/>
      <w:r w:rsidRPr="001A46C3">
        <w:rPr>
          <w:rFonts w:ascii="Calibri" w:hAnsi="Calibri" w:cs="Calibri"/>
          <w:b/>
          <w:bCs/>
          <w:szCs w:val="24"/>
          <w:lang w:val="en-AU"/>
        </w:rPr>
        <w:t>HxD</w:t>
      </w:r>
      <w:proofErr w:type="spellEnd"/>
      <w:r>
        <w:rPr>
          <w:rFonts w:ascii="Calibri" w:hAnsi="Calibri" w:cs="Calibri"/>
          <w:szCs w:val="24"/>
          <w:lang w:val="en-AU"/>
        </w:rPr>
        <w:t>’</w:t>
      </w:r>
      <w:r w:rsidRPr="006174EE">
        <w:rPr>
          <w:rFonts w:ascii="Calibri" w:hAnsi="Calibri" w:cs="Calibri"/>
          <w:szCs w:val="24"/>
          <w:lang w:val="en-AU"/>
        </w:rPr>
        <w:t>. I then saved the file as a jpg and opened it, resulting in the image below</w:t>
      </w:r>
      <w:r w:rsidR="002D5AA8">
        <w:rPr>
          <w:rFonts w:ascii="Calibri" w:hAnsi="Calibri" w:cs="Calibri"/>
          <w:szCs w:val="24"/>
          <w:lang w:val="en-AU"/>
        </w:rPr>
        <w:t>:</w:t>
      </w:r>
      <w:r w:rsidRPr="006174EE">
        <w:rPr>
          <w:rFonts w:ascii="Calibri" w:hAnsi="Calibri" w:cs="Calibri"/>
          <w:szCs w:val="24"/>
          <w:lang w:val="en-AU"/>
        </w:rPr>
        <w:t xml:space="preserve"> </w:t>
      </w:r>
    </w:p>
    <w:p w14:paraId="40F67A53" w14:textId="77777777" w:rsidR="00996907" w:rsidRPr="00996907" w:rsidRDefault="00996907" w:rsidP="00996907">
      <w:pPr>
        <w:spacing w:before="0" w:after="0"/>
        <w:ind w:left="360" w:right="0"/>
        <w:rPr>
          <w:rFonts w:ascii="Franklin Gothic Medium" w:hAnsi="Franklin Gothic Medium" w:cs="Calibri"/>
          <w:sz w:val="22"/>
          <w:szCs w:val="22"/>
        </w:rPr>
      </w:pPr>
    </w:p>
    <w:p w14:paraId="048F22B6" w14:textId="02334BA8" w:rsidR="00B13C1C" w:rsidRDefault="00B13C1C" w:rsidP="00B13C1C">
      <w:pPr>
        <w:pStyle w:val="ListParagraph"/>
        <w:spacing w:before="0" w:after="0"/>
        <w:ind w:right="0"/>
        <w:rPr>
          <w:rFonts w:ascii="Franklin Gothic Medium" w:hAnsi="Franklin Gothic Medium" w:cs="Calibri"/>
          <w:sz w:val="22"/>
          <w:szCs w:val="22"/>
        </w:rPr>
      </w:pPr>
    </w:p>
    <w:p w14:paraId="04EA0D9A" w14:textId="35F64A95" w:rsidR="00B13C1C" w:rsidRDefault="00B13C1C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  <w:r>
        <w:rPr>
          <w:rFonts w:ascii="Franklin Gothic Medium" w:hAnsi="Franklin Gothic Medium" w:cs="Calibri"/>
          <w:noProof/>
          <w:sz w:val="22"/>
          <w:szCs w:val="22"/>
        </w:rPr>
        <w:drawing>
          <wp:inline distT="0" distB="0" distL="0" distR="0" wp14:anchorId="37E4CFD3" wp14:editId="15A8A498">
            <wp:extent cx="214122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12D1" w14:textId="77777777" w:rsidR="007D7927" w:rsidRDefault="007D7927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11D3C94F" w14:textId="527498AC" w:rsidR="007D7927" w:rsidRPr="005F1F29" w:rsidRDefault="005F1F29" w:rsidP="006174EE">
      <w:pPr>
        <w:pStyle w:val="ListParagraph"/>
        <w:spacing w:before="0" w:after="0"/>
        <w:ind w:right="0"/>
        <w:jc w:val="center"/>
        <w:rPr>
          <w:rFonts w:ascii="Calibri" w:hAnsi="Calibri" w:cs="Calibri"/>
          <w:b/>
          <w:bCs/>
          <w:sz w:val="22"/>
          <w:szCs w:val="22"/>
        </w:rPr>
      </w:pPr>
      <w:r w:rsidRPr="005F1F29">
        <w:rPr>
          <w:rFonts w:ascii="Calibri" w:hAnsi="Calibri" w:cs="Calibri"/>
          <w:b/>
          <w:bCs/>
          <w:sz w:val="22"/>
          <w:szCs w:val="22"/>
        </w:rPr>
        <w:t>(</w:t>
      </w:r>
      <w:r w:rsidR="007D7927" w:rsidRPr="005F1F29">
        <w:rPr>
          <w:rFonts w:ascii="Calibri" w:hAnsi="Calibri" w:cs="Calibri"/>
          <w:b/>
          <w:bCs/>
          <w:sz w:val="22"/>
          <w:szCs w:val="22"/>
        </w:rPr>
        <w:t>anz-logo.jpg</w:t>
      </w:r>
      <w:r w:rsidRPr="005F1F29">
        <w:rPr>
          <w:rFonts w:ascii="Calibri" w:hAnsi="Calibri" w:cs="Calibri"/>
          <w:b/>
          <w:bCs/>
          <w:sz w:val="22"/>
          <w:szCs w:val="22"/>
        </w:rPr>
        <w:t>)</w:t>
      </w:r>
    </w:p>
    <w:p w14:paraId="73473917" w14:textId="75A89FFA" w:rsidR="006174EE" w:rsidRDefault="006174EE" w:rsidP="001A46C3">
      <w:pPr>
        <w:spacing w:before="0" w:after="0"/>
        <w:ind w:left="0" w:right="0"/>
        <w:jc w:val="both"/>
        <w:rPr>
          <w:rFonts w:ascii="Franklin Gothic Medium" w:hAnsi="Franklin Gothic Medium" w:cs="Calibri"/>
          <w:sz w:val="22"/>
          <w:szCs w:val="22"/>
        </w:rPr>
      </w:pPr>
    </w:p>
    <w:p w14:paraId="610E2D48" w14:textId="7E68A3C4" w:rsidR="001A46C3" w:rsidRPr="00301287" w:rsidRDefault="001A46C3" w:rsidP="001A46C3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 followed to same process as above but this time following the TCP stream of </w:t>
      </w:r>
      <w:r w:rsidRPr="001A46C3">
        <w:rPr>
          <w:rFonts w:ascii="Calibri" w:hAnsi="Calibri" w:cs="Calibri"/>
          <w:b/>
          <w:bCs/>
          <w:szCs w:val="24"/>
        </w:rPr>
        <w:t>bank-card.jpg</w:t>
      </w:r>
      <w:r w:rsidR="00301287">
        <w:rPr>
          <w:rFonts w:ascii="Calibri" w:hAnsi="Calibri" w:cs="Calibri"/>
          <w:b/>
          <w:bCs/>
          <w:szCs w:val="24"/>
        </w:rPr>
        <w:t xml:space="preserve"> </w:t>
      </w:r>
      <w:r w:rsidR="00301287">
        <w:rPr>
          <w:rFonts w:ascii="Calibri" w:hAnsi="Calibri" w:cs="Calibri"/>
          <w:szCs w:val="24"/>
        </w:rPr>
        <w:t>and the resulting image is as below.</w:t>
      </w:r>
    </w:p>
    <w:p w14:paraId="00224976" w14:textId="6851C1BC" w:rsidR="006174EE" w:rsidRPr="001A46C3" w:rsidRDefault="006174EE" w:rsidP="001A46C3">
      <w:pPr>
        <w:spacing w:before="0" w:after="0"/>
        <w:ind w:left="0" w:right="0"/>
        <w:rPr>
          <w:rFonts w:ascii="Calibri" w:hAnsi="Calibri" w:cs="Calibri"/>
          <w:szCs w:val="24"/>
        </w:rPr>
      </w:pPr>
    </w:p>
    <w:p w14:paraId="599F8B38" w14:textId="1916A9DB" w:rsidR="006174EE" w:rsidRDefault="006174EE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  <w:r>
        <w:rPr>
          <w:rFonts w:ascii="Franklin Gothic Medium" w:hAnsi="Franklin Gothic Medium" w:cs="Calibri"/>
          <w:noProof/>
          <w:sz w:val="22"/>
          <w:szCs w:val="22"/>
        </w:rPr>
        <w:drawing>
          <wp:inline distT="0" distB="0" distL="0" distR="0" wp14:anchorId="76EDD9B7" wp14:editId="1DC6419C">
            <wp:extent cx="2697480" cy="1699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E671" w14:textId="122406BA" w:rsidR="007D7927" w:rsidRPr="005F1F29" w:rsidRDefault="005F1F29" w:rsidP="006174EE">
      <w:pPr>
        <w:pStyle w:val="ListParagraph"/>
        <w:spacing w:before="0" w:after="0"/>
        <w:ind w:right="0"/>
        <w:jc w:val="center"/>
        <w:rPr>
          <w:rFonts w:ascii="Calibri" w:hAnsi="Calibri" w:cs="Calibri"/>
          <w:b/>
          <w:bCs/>
          <w:sz w:val="22"/>
          <w:szCs w:val="22"/>
        </w:rPr>
      </w:pPr>
      <w:r w:rsidRPr="005F1F29">
        <w:rPr>
          <w:rFonts w:ascii="Calibri" w:hAnsi="Calibri" w:cs="Calibri"/>
          <w:b/>
          <w:bCs/>
          <w:sz w:val="22"/>
          <w:szCs w:val="22"/>
        </w:rPr>
        <w:t>(</w:t>
      </w:r>
      <w:r w:rsidR="007D7927" w:rsidRPr="005F1F29">
        <w:rPr>
          <w:rFonts w:ascii="Calibri" w:hAnsi="Calibri" w:cs="Calibri"/>
          <w:b/>
          <w:bCs/>
          <w:sz w:val="22"/>
          <w:szCs w:val="22"/>
        </w:rPr>
        <w:t>bank-card.jpg</w:t>
      </w:r>
      <w:r w:rsidRPr="005F1F29">
        <w:rPr>
          <w:rFonts w:ascii="Calibri" w:hAnsi="Calibri" w:cs="Calibri"/>
          <w:b/>
          <w:bCs/>
          <w:sz w:val="22"/>
          <w:szCs w:val="22"/>
        </w:rPr>
        <w:t>)</w:t>
      </w:r>
    </w:p>
    <w:p w14:paraId="26707840" w14:textId="209967F0" w:rsidR="007D7927" w:rsidRDefault="007D7927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00610DC4" w14:textId="2659B700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5ACE4794" w14:textId="369CD30E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39599535" w14:textId="3CBDD2EB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595151D8" w14:textId="1FBDA875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49F453F0" w14:textId="3D450A4F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1CA956A9" w14:textId="276E62B2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50CCFD36" w14:textId="631AE372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19947CA9" w14:textId="707F169D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56938037" w14:textId="73AAAF7E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761B7C17" w14:textId="50094B66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0F9E5B4E" w14:textId="49216B3E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221C144C" w14:textId="2A437B3B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79DB552E" w14:textId="6E5FC23D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6AAB9A2A" w14:textId="54462EC6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237D42E4" w14:textId="177BD9F5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0565372B" w14:textId="170211B7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456E4996" w14:textId="77777777" w:rsidR="00F3283A" w:rsidRDefault="00F3283A" w:rsidP="006174EE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sz w:val="22"/>
          <w:szCs w:val="22"/>
        </w:rPr>
      </w:pPr>
    </w:p>
    <w:p w14:paraId="0FAFEF60" w14:textId="77777777" w:rsidR="00F33DD2" w:rsidRPr="007D7927" w:rsidRDefault="00F33DD2" w:rsidP="007D7927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F36F2FF" w14:textId="77777777" w:rsidR="00630C37" w:rsidRPr="00F3283A" w:rsidRDefault="00630C37" w:rsidP="00630C37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  <w:r w:rsidRPr="00F3283A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2: </w:t>
      </w:r>
    </w:p>
    <w:p w14:paraId="408C5AAB" w14:textId="637F3BFE" w:rsidR="00F3283A" w:rsidRDefault="00F3283A" w:rsidP="00F3283A">
      <w:pPr>
        <w:spacing w:before="0" w:after="0"/>
        <w:ind w:left="0" w:right="0"/>
        <w:rPr>
          <w:rFonts w:ascii="Calibri" w:hAnsi="Calibri" w:cs="Calibri"/>
          <w:szCs w:val="24"/>
        </w:rPr>
      </w:pPr>
    </w:p>
    <w:p w14:paraId="218933A0" w14:textId="3A500881" w:rsidR="00F3283A" w:rsidRDefault="00F3283A" w:rsidP="00F3283A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 w:rsidRPr="00996907">
        <w:rPr>
          <w:rFonts w:ascii="Calibri" w:hAnsi="Calibri" w:cs="Calibri"/>
          <w:szCs w:val="24"/>
        </w:rPr>
        <w:t xml:space="preserve">To investigate this image download, I viewed </w:t>
      </w:r>
      <w:r>
        <w:rPr>
          <w:rFonts w:ascii="Calibri" w:hAnsi="Calibri" w:cs="Calibri"/>
          <w:szCs w:val="24"/>
        </w:rPr>
        <w:t>the</w:t>
      </w:r>
      <w:r w:rsidRPr="00996907">
        <w:rPr>
          <w:rFonts w:ascii="Calibri" w:hAnsi="Calibri" w:cs="Calibri"/>
          <w:szCs w:val="24"/>
        </w:rPr>
        <w:t xml:space="preserve"> TCP stream</w:t>
      </w:r>
      <w:r>
        <w:rPr>
          <w:rFonts w:ascii="Calibri" w:hAnsi="Calibri" w:cs="Calibri"/>
          <w:szCs w:val="24"/>
        </w:rPr>
        <w:t xml:space="preserve"> for </w:t>
      </w:r>
      <w:r>
        <w:rPr>
          <w:rFonts w:ascii="Calibri" w:hAnsi="Calibri" w:cs="Calibri"/>
          <w:b/>
          <w:bCs/>
          <w:szCs w:val="24"/>
        </w:rPr>
        <w:t>ANZ1.jpg</w:t>
      </w:r>
      <w:r>
        <w:rPr>
          <w:rFonts w:ascii="Calibri" w:hAnsi="Calibri" w:cs="Calibri"/>
          <w:szCs w:val="24"/>
        </w:rPr>
        <w:t xml:space="preserve"> </w:t>
      </w:r>
      <w:r w:rsidRPr="00996907">
        <w:rPr>
          <w:rFonts w:ascii="Calibri" w:hAnsi="Calibri" w:cs="Calibri"/>
          <w:szCs w:val="24"/>
        </w:rPr>
        <w:t>to see what I could find</w:t>
      </w:r>
      <w:r>
        <w:rPr>
          <w:rFonts w:ascii="Calibri" w:hAnsi="Calibri" w:cs="Calibri"/>
          <w:szCs w:val="24"/>
        </w:rPr>
        <w:t xml:space="preserve">. </w:t>
      </w:r>
      <w:r w:rsidRPr="00996907">
        <w:rPr>
          <w:rFonts w:ascii="Calibri" w:hAnsi="Calibri" w:cs="Calibri"/>
          <w:szCs w:val="24"/>
        </w:rPr>
        <w:t xml:space="preserve">The header/footer is </w:t>
      </w:r>
      <w:r w:rsidRPr="001A46C3">
        <w:rPr>
          <w:rFonts w:ascii="Calibri" w:hAnsi="Calibri" w:cs="Calibri"/>
          <w:b/>
          <w:bCs/>
          <w:szCs w:val="24"/>
        </w:rPr>
        <w:t>FFD8 – FFD9</w:t>
      </w:r>
      <w:r w:rsidRPr="00996907">
        <w:rPr>
          <w:rFonts w:ascii="Calibri" w:hAnsi="Calibri" w:cs="Calibri"/>
          <w:szCs w:val="24"/>
        </w:rPr>
        <w:t xml:space="preserve"> in hex and the image </w:t>
      </w:r>
      <w:r w:rsidR="001C3667">
        <w:rPr>
          <w:rFonts w:ascii="Calibri" w:hAnsi="Calibri" w:cs="Calibri"/>
          <w:szCs w:val="24"/>
        </w:rPr>
        <w:t>is</w:t>
      </w:r>
      <w:r w:rsidRPr="00996907">
        <w:rPr>
          <w:rFonts w:ascii="Calibri" w:hAnsi="Calibri" w:cs="Calibri"/>
          <w:szCs w:val="24"/>
        </w:rPr>
        <w:t xml:space="preserve"> also recognizable in ASCII by the string ‘</w:t>
      </w:r>
      <w:r w:rsidRPr="001A46C3">
        <w:rPr>
          <w:rFonts w:ascii="Calibri" w:hAnsi="Calibri" w:cs="Calibri"/>
          <w:b/>
          <w:bCs/>
          <w:szCs w:val="24"/>
        </w:rPr>
        <w:t>JFIF</w:t>
      </w:r>
      <w:r w:rsidRPr="00996907">
        <w:rPr>
          <w:rFonts w:ascii="Calibri" w:hAnsi="Calibri" w:cs="Calibri"/>
          <w:szCs w:val="24"/>
        </w:rPr>
        <w:t>’ near the start.</w:t>
      </w:r>
      <w:r>
        <w:rPr>
          <w:rFonts w:ascii="Calibri" w:hAnsi="Calibri" w:cs="Calibri"/>
          <w:szCs w:val="24"/>
        </w:rPr>
        <w:t xml:space="preserve"> </w:t>
      </w:r>
    </w:p>
    <w:p w14:paraId="5EDDB847" w14:textId="77777777" w:rsidR="00061429" w:rsidRDefault="00F3283A" w:rsidP="00F3283A">
      <w:pPr>
        <w:spacing w:before="0" w:after="0"/>
        <w:ind w:left="0" w:right="0"/>
        <w:jc w:val="both"/>
        <w:rPr>
          <w:rFonts w:ascii="Calibri" w:hAnsi="Calibri" w:cs="Calibri"/>
          <w:szCs w:val="24"/>
          <w:lang w:val="en-AU"/>
        </w:rPr>
      </w:pPr>
      <w:r w:rsidRPr="006174EE">
        <w:rPr>
          <w:rFonts w:ascii="Calibri" w:hAnsi="Calibri" w:cs="Calibri"/>
          <w:szCs w:val="24"/>
          <w:lang w:val="en-AU"/>
        </w:rPr>
        <w:t xml:space="preserve">The next step taken was </w:t>
      </w:r>
      <w:r>
        <w:rPr>
          <w:rFonts w:ascii="Calibri" w:hAnsi="Calibri" w:cs="Calibri"/>
          <w:szCs w:val="24"/>
          <w:lang w:val="en-AU"/>
        </w:rPr>
        <w:t xml:space="preserve">extracting </w:t>
      </w:r>
      <w:r w:rsidRPr="006174EE">
        <w:rPr>
          <w:rFonts w:ascii="Calibri" w:hAnsi="Calibri" w:cs="Calibri"/>
          <w:szCs w:val="24"/>
          <w:lang w:val="en-AU"/>
        </w:rPr>
        <w:t xml:space="preserve">the images from the </w:t>
      </w:r>
      <w:r>
        <w:rPr>
          <w:rFonts w:ascii="Calibri" w:hAnsi="Calibri" w:cs="Calibri"/>
          <w:szCs w:val="24"/>
          <w:lang w:val="en-AU"/>
        </w:rPr>
        <w:t>TCP</w:t>
      </w:r>
      <w:r w:rsidRPr="006174EE">
        <w:rPr>
          <w:rFonts w:ascii="Calibri" w:hAnsi="Calibri" w:cs="Calibri"/>
          <w:szCs w:val="24"/>
          <w:lang w:val="en-AU"/>
        </w:rPr>
        <w:t xml:space="preserve"> stream, which I did by taking all the hex from FFD8 to FFD9</w:t>
      </w:r>
      <w:r w:rsidR="001C3667">
        <w:rPr>
          <w:rFonts w:ascii="Calibri" w:hAnsi="Calibri" w:cs="Calibri"/>
          <w:szCs w:val="24"/>
          <w:lang w:val="en-AU"/>
        </w:rPr>
        <w:t xml:space="preserve">. Starting from the first occurrence of </w:t>
      </w:r>
      <w:r w:rsidR="001C3667">
        <w:rPr>
          <w:rFonts w:ascii="Calibri" w:hAnsi="Calibri" w:cs="Calibri"/>
          <w:b/>
          <w:bCs/>
          <w:szCs w:val="24"/>
          <w:lang w:val="en-AU"/>
        </w:rPr>
        <w:t>FFD8</w:t>
      </w:r>
      <w:r w:rsidR="001C3667">
        <w:rPr>
          <w:rFonts w:ascii="Calibri" w:hAnsi="Calibri" w:cs="Calibri"/>
          <w:szCs w:val="24"/>
          <w:lang w:val="en-AU"/>
        </w:rPr>
        <w:t xml:space="preserve"> till the last occurrence of </w:t>
      </w:r>
      <w:r w:rsidR="001C3667">
        <w:rPr>
          <w:rFonts w:ascii="Calibri" w:hAnsi="Calibri" w:cs="Calibri"/>
          <w:b/>
          <w:bCs/>
          <w:szCs w:val="24"/>
          <w:lang w:val="en-AU"/>
        </w:rPr>
        <w:t>FFD9</w:t>
      </w:r>
      <w:r w:rsidR="001C3667">
        <w:rPr>
          <w:rFonts w:ascii="Calibri" w:hAnsi="Calibri" w:cs="Calibri"/>
          <w:szCs w:val="24"/>
          <w:lang w:val="en-AU"/>
        </w:rPr>
        <w:t>, the hex was copied</w:t>
      </w:r>
      <w:r w:rsidRPr="006174EE">
        <w:rPr>
          <w:rFonts w:ascii="Calibri" w:hAnsi="Calibri" w:cs="Calibri"/>
          <w:szCs w:val="24"/>
          <w:lang w:val="en-AU"/>
        </w:rPr>
        <w:t xml:space="preserve"> and </w:t>
      </w:r>
      <w:r w:rsidR="001C3667">
        <w:rPr>
          <w:rFonts w:ascii="Calibri" w:hAnsi="Calibri" w:cs="Calibri"/>
          <w:szCs w:val="24"/>
          <w:lang w:val="en-AU"/>
        </w:rPr>
        <w:t xml:space="preserve">pasted </w:t>
      </w:r>
      <w:r w:rsidRPr="006174EE">
        <w:rPr>
          <w:rFonts w:ascii="Calibri" w:hAnsi="Calibri" w:cs="Calibri"/>
          <w:szCs w:val="24"/>
          <w:lang w:val="en-AU"/>
        </w:rPr>
        <w:t xml:space="preserve">into the hex editor program </w:t>
      </w:r>
      <w:r>
        <w:rPr>
          <w:rFonts w:ascii="Calibri" w:hAnsi="Calibri" w:cs="Calibri"/>
          <w:szCs w:val="24"/>
          <w:lang w:val="en-AU"/>
        </w:rPr>
        <w:t>‘</w:t>
      </w:r>
      <w:proofErr w:type="spellStart"/>
      <w:r w:rsidRPr="001A46C3">
        <w:rPr>
          <w:rFonts w:ascii="Calibri" w:hAnsi="Calibri" w:cs="Calibri"/>
          <w:b/>
          <w:bCs/>
          <w:szCs w:val="24"/>
          <w:lang w:val="en-AU"/>
        </w:rPr>
        <w:t>HxD</w:t>
      </w:r>
      <w:proofErr w:type="spellEnd"/>
      <w:r>
        <w:rPr>
          <w:rFonts w:ascii="Calibri" w:hAnsi="Calibri" w:cs="Calibri"/>
          <w:szCs w:val="24"/>
          <w:lang w:val="en-AU"/>
        </w:rPr>
        <w:t>’</w:t>
      </w:r>
      <w:r w:rsidRPr="006174EE">
        <w:rPr>
          <w:rFonts w:ascii="Calibri" w:hAnsi="Calibri" w:cs="Calibri"/>
          <w:szCs w:val="24"/>
          <w:lang w:val="en-AU"/>
        </w:rPr>
        <w:t>. I then saved the file as a jpg and opened it, resulting in the image below.</w:t>
      </w:r>
    </w:p>
    <w:p w14:paraId="66804E85" w14:textId="77777777" w:rsidR="00061429" w:rsidRDefault="00061429" w:rsidP="00F3283A">
      <w:pPr>
        <w:spacing w:before="0" w:after="0"/>
        <w:ind w:left="0" w:right="0"/>
        <w:jc w:val="both"/>
        <w:rPr>
          <w:rFonts w:ascii="Calibri" w:hAnsi="Calibri" w:cs="Calibri"/>
          <w:szCs w:val="24"/>
          <w:lang w:val="en-AU"/>
        </w:rPr>
      </w:pPr>
    </w:p>
    <w:p w14:paraId="278E52CC" w14:textId="5821D062" w:rsidR="00F3283A" w:rsidRDefault="00061429" w:rsidP="00F3283A">
      <w:pPr>
        <w:spacing w:before="0" w:after="0"/>
        <w:ind w:left="0" w:right="0"/>
        <w:jc w:val="both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szCs w:val="24"/>
          <w:lang w:val="en-AU"/>
        </w:rPr>
        <w:t xml:space="preserve">While viewing the TCP stream of </w:t>
      </w:r>
      <w:r>
        <w:rPr>
          <w:rFonts w:ascii="Calibri" w:hAnsi="Calibri" w:cs="Calibri"/>
          <w:b/>
          <w:bCs/>
          <w:szCs w:val="24"/>
          <w:lang w:val="en-AU"/>
        </w:rPr>
        <w:t xml:space="preserve">ANZ1.jpg </w:t>
      </w:r>
      <w:r>
        <w:rPr>
          <w:rFonts w:ascii="Calibri" w:hAnsi="Calibri" w:cs="Calibri"/>
          <w:szCs w:val="24"/>
          <w:lang w:val="en-AU"/>
        </w:rPr>
        <w:t>in ASCII view, I scrolled down to the end of the file and there was a line of text that said</w:t>
      </w:r>
      <w:r>
        <w:rPr>
          <w:rFonts w:ascii="Calibri" w:hAnsi="Calibri" w:cs="Calibri"/>
          <w:szCs w:val="24"/>
        </w:rPr>
        <w:t xml:space="preserve"> </w:t>
      </w:r>
      <w:r w:rsidRPr="00061429">
        <w:rPr>
          <w:rFonts w:ascii="Calibri" w:hAnsi="Calibri" w:cs="Calibri"/>
          <w:b/>
          <w:bCs/>
          <w:szCs w:val="24"/>
          <w:lang w:val="en-AU"/>
        </w:rPr>
        <w:t>“</w:t>
      </w:r>
      <w:r w:rsidR="00F3283A" w:rsidRPr="00061429">
        <w:rPr>
          <w:rFonts w:ascii="Calibri" w:hAnsi="Calibri" w:cs="Calibri"/>
          <w:b/>
          <w:bCs/>
          <w:szCs w:val="24"/>
          <w:lang w:val="en-AU"/>
        </w:rPr>
        <w:t xml:space="preserve"> </w:t>
      </w:r>
      <w:r w:rsidRPr="00061429">
        <w:rPr>
          <w:rFonts w:ascii="Calibri" w:hAnsi="Calibri" w:cs="Calibri"/>
          <w:b/>
          <w:bCs/>
          <w:szCs w:val="24"/>
        </w:rPr>
        <w:t>You've found a hidden message in this file! Include it in your write up.</w:t>
      </w:r>
      <w:r>
        <w:rPr>
          <w:rFonts w:ascii="Calibri" w:hAnsi="Calibri" w:cs="Calibri"/>
          <w:b/>
          <w:bCs/>
          <w:szCs w:val="24"/>
        </w:rPr>
        <w:t>”</w:t>
      </w:r>
    </w:p>
    <w:p w14:paraId="312437FC" w14:textId="55848667" w:rsidR="00061429" w:rsidRDefault="00061429" w:rsidP="00F3283A">
      <w:pPr>
        <w:spacing w:before="0" w:after="0"/>
        <w:ind w:left="0" w:right="0"/>
        <w:jc w:val="both"/>
        <w:rPr>
          <w:rFonts w:ascii="Calibri" w:hAnsi="Calibri" w:cs="Calibri"/>
          <w:b/>
          <w:bCs/>
          <w:szCs w:val="24"/>
        </w:rPr>
      </w:pPr>
    </w:p>
    <w:p w14:paraId="5824FEAC" w14:textId="77777777" w:rsidR="00061429" w:rsidRDefault="00061429" w:rsidP="00F3283A">
      <w:pPr>
        <w:spacing w:before="0" w:after="0"/>
        <w:ind w:left="0" w:right="0"/>
        <w:jc w:val="both"/>
        <w:rPr>
          <w:rFonts w:ascii="Calibri" w:hAnsi="Calibri" w:cs="Calibri"/>
          <w:szCs w:val="24"/>
          <w:lang w:val="en-AU"/>
        </w:rPr>
      </w:pPr>
    </w:p>
    <w:p w14:paraId="3359FA04" w14:textId="1DD92EF7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2FEB8675" w14:textId="79921057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7389D1A3" w14:textId="093C5A1F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6B5A0D22" w14:textId="78B6C231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1644C0EC" w14:textId="66A9DF98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1DF3BD76" w14:textId="2AB81948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73AEA895" w14:textId="0E865CA2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539C7A1C" w14:textId="3505540C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28761BF7" w14:textId="561B90C5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7A8DBEB0" w14:textId="2AD96012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70476F5F" w14:textId="7F8891BC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354BCDD0" w14:textId="3823696C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41902B4D" w14:textId="52DA055C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110C72D7" w14:textId="259E6279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4834708E" w14:textId="1ECEE50F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02363264" w14:textId="7437D3CF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1CC58FDC" w14:textId="622CA570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216BCB46" w14:textId="3F620077" w:rsidR="007D7927" w:rsidRDefault="007D7927" w:rsidP="00F3283A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</w:p>
    <w:p w14:paraId="7F3701AA" w14:textId="77777777" w:rsidR="007D7927" w:rsidRDefault="007D7927" w:rsidP="007D7927">
      <w:pPr>
        <w:spacing w:before="0" w:after="0"/>
        <w:ind w:left="0" w:right="0"/>
        <w:rPr>
          <w:rFonts w:ascii="Calibri" w:hAnsi="Calibri" w:cs="Calibri"/>
          <w:szCs w:val="24"/>
        </w:rPr>
      </w:pPr>
    </w:p>
    <w:p w14:paraId="232D725E" w14:textId="7848D4AE" w:rsidR="00F3283A" w:rsidRDefault="007D7927" w:rsidP="001C3667">
      <w:pPr>
        <w:spacing w:before="0" w:after="0"/>
        <w:ind w:left="0" w:right="0"/>
        <w:jc w:val="center"/>
        <w:rPr>
          <w:rFonts w:ascii="Calibri" w:hAnsi="Calibri" w:cs="Calibri"/>
          <w:szCs w:val="24"/>
        </w:rPr>
      </w:pPr>
      <w:r>
        <w:rPr>
          <w:noProof/>
        </w:rPr>
        <w:lastRenderedPageBreak/>
        <w:drawing>
          <wp:inline distT="0" distB="0" distL="0" distR="0" wp14:anchorId="5B8F165D" wp14:editId="6CE19FBB">
            <wp:extent cx="5342255" cy="756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110C" w14:textId="275103ED" w:rsidR="007D7927" w:rsidRPr="007D7927" w:rsidRDefault="005F1F29" w:rsidP="001C3667">
      <w:pPr>
        <w:spacing w:before="0" w:after="0"/>
        <w:ind w:left="0" w:right="0"/>
        <w:jc w:val="center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b/>
          <w:bCs/>
          <w:szCs w:val="24"/>
        </w:rPr>
        <w:t>(</w:t>
      </w:r>
      <w:r w:rsidR="007D7927">
        <w:rPr>
          <w:rFonts w:ascii="Calibri" w:hAnsi="Calibri" w:cs="Calibri"/>
          <w:b/>
          <w:bCs/>
          <w:szCs w:val="24"/>
        </w:rPr>
        <w:t>ANZ1.jpg</w:t>
      </w:r>
      <w:r>
        <w:rPr>
          <w:rFonts w:ascii="Calibri" w:hAnsi="Calibri" w:cs="Calibri"/>
          <w:b/>
          <w:bCs/>
          <w:szCs w:val="24"/>
        </w:rPr>
        <w:t>)</w:t>
      </w:r>
    </w:p>
    <w:p w14:paraId="64F0C780" w14:textId="04225764" w:rsidR="007D7927" w:rsidRDefault="007D7927" w:rsidP="001C3667">
      <w:pPr>
        <w:spacing w:before="0" w:after="0"/>
        <w:ind w:left="0" w:right="0"/>
        <w:jc w:val="center"/>
        <w:rPr>
          <w:rFonts w:ascii="Calibri" w:hAnsi="Calibri" w:cs="Calibri"/>
          <w:szCs w:val="24"/>
        </w:rPr>
      </w:pPr>
    </w:p>
    <w:p w14:paraId="32C2BF40" w14:textId="742FC7A6" w:rsidR="007D7927" w:rsidRDefault="007D7927" w:rsidP="007D7927">
      <w:pPr>
        <w:spacing w:before="0" w:after="0"/>
        <w:ind w:left="0" w:right="0"/>
        <w:rPr>
          <w:rFonts w:ascii="Calibri" w:hAnsi="Calibri" w:cs="Calibri"/>
          <w:szCs w:val="24"/>
        </w:rPr>
      </w:pPr>
    </w:p>
    <w:p w14:paraId="680B1D7E" w14:textId="0D776416" w:rsidR="007D7927" w:rsidRDefault="007D7927" w:rsidP="001C3667">
      <w:pPr>
        <w:spacing w:before="0" w:after="0"/>
        <w:ind w:left="0" w:right="0"/>
        <w:jc w:val="center"/>
        <w:rPr>
          <w:rFonts w:ascii="Calibri" w:hAnsi="Calibri" w:cs="Calibri"/>
          <w:szCs w:val="24"/>
        </w:rPr>
      </w:pPr>
    </w:p>
    <w:p w14:paraId="28162705" w14:textId="4DBA1F1F" w:rsidR="007D7927" w:rsidRDefault="007D7927" w:rsidP="007D7927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 followed to same process as above but this time following the TCP stream of </w:t>
      </w:r>
      <w:r>
        <w:rPr>
          <w:rFonts w:ascii="Calibri" w:hAnsi="Calibri" w:cs="Calibri"/>
          <w:b/>
          <w:bCs/>
          <w:szCs w:val="24"/>
        </w:rPr>
        <w:t>ANZ2.jpg</w:t>
      </w:r>
      <w:r>
        <w:rPr>
          <w:rFonts w:ascii="Calibri" w:hAnsi="Calibri" w:cs="Calibri"/>
          <w:szCs w:val="24"/>
        </w:rPr>
        <w:t xml:space="preserve"> and the resulting image is as below.</w:t>
      </w:r>
    </w:p>
    <w:p w14:paraId="5BEEACE6" w14:textId="6E6BD9FB" w:rsidR="007D7927" w:rsidRDefault="007D7927" w:rsidP="007D7927">
      <w:pPr>
        <w:spacing w:before="0" w:after="0"/>
        <w:ind w:left="0" w:right="0"/>
        <w:rPr>
          <w:rFonts w:ascii="Calibri" w:hAnsi="Calibri" w:cs="Calibri"/>
          <w:szCs w:val="24"/>
        </w:rPr>
      </w:pPr>
    </w:p>
    <w:p w14:paraId="6361AA5D" w14:textId="39602D9C" w:rsidR="0072056F" w:rsidRDefault="007D7927" w:rsidP="0072056F">
      <w:pPr>
        <w:spacing w:before="0" w:after="0"/>
        <w:ind w:left="0" w:right="0"/>
        <w:jc w:val="center"/>
        <w:rPr>
          <w:rFonts w:ascii="Calibri" w:hAnsi="Calibri" w:cs="Calibri"/>
          <w:szCs w:val="24"/>
        </w:rPr>
      </w:pPr>
      <w:r>
        <w:rPr>
          <w:noProof/>
        </w:rPr>
        <w:lastRenderedPageBreak/>
        <w:drawing>
          <wp:inline distT="0" distB="0" distL="0" distR="0" wp14:anchorId="0B59D033" wp14:editId="02D19069">
            <wp:extent cx="5342255" cy="756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75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F705" w14:textId="2A66635D" w:rsidR="0072056F" w:rsidRPr="0072056F" w:rsidRDefault="005F1F29" w:rsidP="001C3667">
      <w:pPr>
        <w:spacing w:before="0" w:after="0"/>
        <w:ind w:left="0" w:right="0"/>
        <w:jc w:val="center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b/>
          <w:bCs/>
          <w:szCs w:val="24"/>
        </w:rPr>
        <w:t>(</w:t>
      </w:r>
      <w:r w:rsidR="0072056F">
        <w:rPr>
          <w:rFonts w:ascii="Calibri" w:hAnsi="Calibri" w:cs="Calibri"/>
          <w:b/>
          <w:bCs/>
          <w:szCs w:val="24"/>
        </w:rPr>
        <w:t>ANZ2.jpg</w:t>
      </w:r>
      <w:r>
        <w:rPr>
          <w:rFonts w:ascii="Calibri" w:hAnsi="Calibri" w:cs="Calibri"/>
          <w:b/>
          <w:bCs/>
          <w:szCs w:val="24"/>
        </w:rPr>
        <w:t>)</w:t>
      </w:r>
    </w:p>
    <w:p w14:paraId="0AD4EA7C" w14:textId="77777777" w:rsidR="0072056F" w:rsidRDefault="0072056F" w:rsidP="001C3667">
      <w:pPr>
        <w:spacing w:before="0" w:after="0"/>
        <w:ind w:left="0" w:right="0"/>
        <w:jc w:val="center"/>
        <w:rPr>
          <w:rFonts w:ascii="Calibri" w:hAnsi="Calibri" w:cs="Calibri"/>
          <w:szCs w:val="24"/>
        </w:rPr>
      </w:pPr>
    </w:p>
    <w:p w14:paraId="2C4C37F7" w14:textId="0665C073" w:rsidR="00061429" w:rsidRPr="00061429" w:rsidRDefault="00061429" w:rsidP="00061429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  <w:lang w:val="en-AU"/>
        </w:rPr>
        <w:t xml:space="preserve">While viewing the TCP stream of </w:t>
      </w:r>
      <w:r>
        <w:rPr>
          <w:rFonts w:ascii="Calibri" w:hAnsi="Calibri" w:cs="Calibri"/>
          <w:b/>
          <w:bCs/>
          <w:szCs w:val="24"/>
          <w:lang w:val="en-AU"/>
        </w:rPr>
        <w:t xml:space="preserve">ANZ2.jpg </w:t>
      </w:r>
      <w:r>
        <w:rPr>
          <w:rFonts w:ascii="Calibri" w:hAnsi="Calibri" w:cs="Calibri"/>
          <w:szCs w:val="24"/>
          <w:lang w:val="en-AU"/>
        </w:rPr>
        <w:t>in ASCII view, I scrolled down to the end of the file and there was a line of text that said</w:t>
      </w:r>
      <w:r>
        <w:rPr>
          <w:rFonts w:ascii="Calibri" w:hAnsi="Calibri" w:cs="Calibri"/>
          <w:szCs w:val="24"/>
        </w:rPr>
        <w:t xml:space="preserve"> </w:t>
      </w:r>
      <w:r w:rsidRPr="00A46B1A">
        <w:rPr>
          <w:rFonts w:ascii="Calibri" w:hAnsi="Calibri" w:cs="Calibri"/>
          <w:b/>
          <w:bCs/>
          <w:szCs w:val="24"/>
          <w:lang w:val="en-IN"/>
        </w:rPr>
        <w:t>“You've found the hidden message! Images are sometimes more than they appear.”</w:t>
      </w:r>
    </w:p>
    <w:p w14:paraId="2CC568A4" w14:textId="77777777" w:rsidR="00061429" w:rsidRPr="00061429" w:rsidRDefault="00061429" w:rsidP="00061429">
      <w:pPr>
        <w:spacing w:before="0" w:after="0"/>
        <w:ind w:left="0" w:right="0"/>
        <w:jc w:val="both"/>
        <w:rPr>
          <w:rFonts w:ascii="Calibri" w:hAnsi="Calibri" w:cs="Calibri"/>
          <w:b/>
          <w:bCs/>
          <w:szCs w:val="24"/>
        </w:rPr>
      </w:pPr>
    </w:p>
    <w:p w14:paraId="0708B889" w14:textId="244429B4" w:rsidR="00486685" w:rsidRDefault="00486685" w:rsidP="0048668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60099A8" w14:textId="4013B5DF" w:rsidR="00061429" w:rsidRDefault="00061429" w:rsidP="0048668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F34FECF" w14:textId="3F201A06" w:rsidR="00061429" w:rsidRDefault="00061429" w:rsidP="0048668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D933551" w14:textId="237135CD" w:rsidR="00061429" w:rsidRDefault="00061429" w:rsidP="0048668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929B6FD" w14:textId="605DE69E" w:rsidR="00061429" w:rsidRDefault="00061429" w:rsidP="0048668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D652C05" w14:textId="77777777" w:rsidR="00061429" w:rsidRPr="00EC114A" w:rsidRDefault="00061429" w:rsidP="00486685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7AF2162" w14:textId="18353D18" w:rsidR="00F33DD2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D758215" w14:textId="300C3A98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030A053" w14:textId="44837874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2B0CDFD" w14:textId="53DB2033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86F34B3" w14:textId="7D457E48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E0A8664" w14:textId="24D29C72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EC88D77" w14:textId="2EE7F615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3D85408" w14:textId="6D1C668F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59769DE" w14:textId="4CC55578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96CC51E" w14:textId="6CD2F8A5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499CF98" w14:textId="4BBDEB96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003AC96" w14:textId="3800E131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4CBE175" w14:textId="6C94F202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91532E2" w14:textId="2D4DE131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FC4ED85" w14:textId="60D8BD30" w:rsidR="007F2746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5DECB47" w14:textId="77777777" w:rsidR="007F2746" w:rsidRPr="00EC114A" w:rsidRDefault="007F2746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F2BCC9C" w14:textId="3944D406" w:rsidR="00E27C6B" w:rsidRPr="007F2746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sz w:val="22"/>
          <w:szCs w:val="22"/>
          <w:lang w:val="en-AU" w:eastAsia="en-AU"/>
        </w:rPr>
      </w:pPr>
      <w:r w:rsidRPr="007F2746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3: </w:t>
      </w:r>
    </w:p>
    <w:p w14:paraId="5B1299E4" w14:textId="0E6B6C7D" w:rsidR="0061433A" w:rsidRDefault="0061433A" w:rsidP="0061433A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A2DB646" w14:textId="399EB291" w:rsidR="0061433A" w:rsidRPr="0061433A" w:rsidRDefault="0061433A" w:rsidP="007F2746">
      <w:pPr>
        <w:spacing w:before="0" w:after="0"/>
        <w:ind w:left="0" w:right="0"/>
        <w:jc w:val="both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szCs w:val="24"/>
        </w:rPr>
        <w:t>To investigate the document</w:t>
      </w:r>
      <w:r w:rsidR="007F2746">
        <w:rPr>
          <w:rFonts w:ascii="Calibri" w:hAnsi="Calibri" w:cs="Calibri"/>
          <w:szCs w:val="24"/>
        </w:rPr>
        <w:t xml:space="preserve"> that was</w:t>
      </w:r>
      <w:r>
        <w:rPr>
          <w:rFonts w:ascii="Calibri" w:hAnsi="Calibri" w:cs="Calibri"/>
          <w:szCs w:val="24"/>
        </w:rPr>
        <w:t xml:space="preserve"> downloaded, I viewed the TCP stream of </w:t>
      </w:r>
      <w:r w:rsidRPr="0061433A">
        <w:rPr>
          <w:rFonts w:ascii="Calibri" w:hAnsi="Calibri" w:cs="Calibri"/>
          <w:b/>
          <w:bCs/>
          <w:szCs w:val="24"/>
        </w:rPr>
        <w:t>“how-to-commit-crimes.docx</w:t>
      </w:r>
      <w:r w:rsidRPr="0061433A">
        <w:rPr>
          <w:rFonts w:ascii="Calibri" w:hAnsi="Calibri" w:cs="Calibri"/>
          <w:szCs w:val="24"/>
        </w:rPr>
        <w:t>”</w:t>
      </w:r>
      <w:r w:rsidR="007F2746">
        <w:rPr>
          <w:rFonts w:ascii="Calibri" w:hAnsi="Calibri" w:cs="Calibri"/>
          <w:szCs w:val="24"/>
        </w:rPr>
        <w:t>. In the ASCII view, I was able to see the following suspicious content of the document:</w:t>
      </w:r>
      <w:r>
        <w:rPr>
          <w:rFonts w:ascii="Calibri" w:hAnsi="Calibri" w:cs="Calibri"/>
          <w:szCs w:val="24"/>
        </w:rPr>
        <w:t xml:space="preserve"> </w:t>
      </w:r>
    </w:p>
    <w:p w14:paraId="7D881C2F" w14:textId="58C3E192" w:rsidR="00F33DD2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29C0297" w14:textId="77777777" w:rsidR="009432C2" w:rsidRPr="009432C2" w:rsidRDefault="009432C2" w:rsidP="000A7E70">
      <w:pPr>
        <w:spacing w:before="0" w:after="0"/>
        <w:ind w:left="0" w:right="0"/>
        <w:jc w:val="center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9432C2">
        <w:rPr>
          <w:rFonts w:ascii="Times New Roman" w:eastAsia="Times New Roman" w:hAnsi="Times New Roman" w:cs="Times New Roman"/>
          <w:color w:val="00007F"/>
          <w:kern w:val="0"/>
          <w:szCs w:val="24"/>
          <w:shd w:val="clear" w:color="auto" w:fill="EDEDFB"/>
          <w:lang w:val="en-IN" w:eastAsia="en-IN"/>
        </w:rPr>
        <w:t>Step 1: Find target</w:t>
      </w:r>
    </w:p>
    <w:p w14:paraId="461C2C74" w14:textId="77777777" w:rsidR="009432C2" w:rsidRPr="009432C2" w:rsidRDefault="009432C2" w:rsidP="000A7E70">
      <w:pPr>
        <w:spacing w:before="0" w:after="0"/>
        <w:ind w:left="0" w:right="0"/>
        <w:jc w:val="center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  <w:r w:rsidRPr="009432C2">
        <w:rPr>
          <w:rFonts w:ascii="Times New Roman" w:eastAsia="Times New Roman" w:hAnsi="Times New Roman" w:cs="Times New Roman"/>
          <w:color w:val="00007F"/>
          <w:kern w:val="0"/>
          <w:szCs w:val="24"/>
          <w:shd w:val="clear" w:color="auto" w:fill="EDEDFB"/>
          <w:lang w:val="en-IN" w:eastAsia="en-IN"/>
        </w:rPr>
        <w:t>Step 2: Hack them</w:t>
      </w:r>
    </w:p>
    <w:p w14:paraId="41E23090" w14:textId="77777777" w:rsidR="009432C2" w:rsidRPr="009432C2" w:rsidRDefault="009432C2" w:rsidP="000A7E70">
      <w:pPr>
        <w:spacing w:before="0" w:after="0"/>
        <w:ind w:left="0" w:right="0"/>
        <w:jc w:val="center"/>
        <w:rPr>
          <w:rFonts w:ascii="Times New Roman" w:eastAsia="Times New Roman" w:hAnsi="Times New Roman" w:cs="Times New Roman"/>
          <w:color w:val="00007F"/>
          <w:kern w:val="0"/>
          <w:szCs w:val="24"/>
          <w:lang w:val="en-IN" w:eastAsia="en-IN"/>
        </w:rPr>
      </w:pPr>
    </w:p>
    <w:p w14:paraId="1D6DD6A9" w14:textId="05BD13FF" w:rsidR="009432C2" w:rsidRDefault="009432C2" w:rsidP="000A7E70">
      <w:pPr>
        <w:spacing w:before="0" w:after="0"/>
        <w:ind w:left="0" w:right="0"/>
        <w:jc w:val="center"/>
        <w:rPr>
          <w:rFonts w:ascii="Times New Roman" w:eastAsia="Times New Roman" w:hAnsi="Times New Roman" w:cs="Times New Roman"/>
          <w:color w:val="00007F"/>
          <w:kern w:val="0"/>
          <w:szCs w:val="24"/>
          <w:shd w:val="clear" w:color="auto" w:fill="EDEDFB"/>
          <w:lang w:val="en-IN" w:eastAsia="en-IN"/>
        </w:rPr>
      </w:pPr>
      <w:r w:rsidRPr="009432C2">
        <w:rPr>
          <w:rFonts w:ascii="Times New Roman" w:eastAsia="Times New Roman" w:hAnsi="Times New Roman" w:cs="Times New Roman"/>
          <w:color w:val="00007F"/>
          <w:kern w:val="0"/>
          <w:szCs w:val="24"/>
          <w:shd w:val="clear" w:color="auto" w:fill="EDEDFB"/>
          <w:lang w:val="en-IN" w:eastAsia="en-IN"/>
        </w:rPr>
        <w:t>This is a suspicious document.</w:t>
      </w:r>
    </w:p>
    <w:p w14:paraId="7D045D83" w14:textId="77777777" w:rsidR="007F2746" w:rsidRPr="009432C2" w:rsidRDefault="007F2746" w:rsidP="009432C2">
      <w:pPr>
        <w:spacing w:before="0" w:after="0"/>
        <w:ind w:left="0" w:right="0"/>
        <w:rPr>
          <w:rFonts w:ascii="Times New Roman" w:eastAsia="Times New Roman" w:hAnsi="Times New Roman" w:cs="Times New Roman"/>
          <w:color w:val="auto"/>
          <w:kern w:val="0"/>
          <w:szCs w:val="24"/>
          <w:lang w:val="en-IN" w:eastAsia="en-IN"/>
        </w:rPr>
      </w:pPr>
    </w:p>
    <w:p w14:paraId="6DB1775A" w14:textId="77777777" w:rsidR="009432C2" w:rsidRPr="00EC114A" w:rsidRDefault="009432C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CE79DD8" w14:textId="0A9DF24F" w:rsidR="00E27C6B" w:rsidRPr="007F2746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  <w:r w:rsidRPr="007F2746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4: </w:t>
      </w:r>
    </w:p>
    <w:p w14:paraId="2D271E38" w14:textId="636ECF9C" w:rsidR="007F2746" w:rsidRDefault="007F2746" w:rsidP="007F2746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512043F" w14:textId="78C75D71" w:rsidR="00486685" w:rsidRPr="004A0196" w:rsidRDefault="00C774E7" w:rsidP="004A0196">
      <w:pPr>
        <w:ind w:left="0" w:right="0"/>
        <w:jc w:val="both"/>
        <w:rPr>
          <w:rFonts w:ascii="Calibri" w:hAnsi="Calibri" w:cs="Calibri"/>
          <w:szCs w:val="24"/>
          <w:lang w:val="en-IN"/>
        </w:rPr>
      </w:pPr>
      <w:r>
        <w:rPr>
          <w:rFonts w:ascii="Calibri" w:hAnsi="Calibri" w:cs="Calibri"/>
          <w:szCs w:val="24"/>
        </w:rPr>
        <w:t xml:space="preserve">To investigate the pdf that was downloaded, I viewed the TCP stream of </w:t>
      </w:r>
      <w:r>
        <w:rPr>
          <w:rFonts w:ascii="Calibri" w:hAnsi="Calibri" w:cs="Calibri"/>
          <w:b/>
          <w:bCs/>
          <w:szCs w:val="24"/>
        </w:rPr>
        <w:t>ANZ_Document.pdf</w:t>
      </w:r>
      <w:r>
        <w:rPr>
          <w:rFonts w:ascii="Calibri" w:hAnsi="Calibri" w:cs="Calibri"/>
          <w:szCs w:val="24"/>
        </w:rPr>
        <w:t xml:space="preserve">. In the hex view, I searched for the pdf file signature </w:t>
      </w:r>
      <w:r>
        <w:rPr>
          <w:rFonts w:ascii="Calibri" w:hAnsi="Calibri" w:cs="Calibri"/>
          <w:b/>
          <w:bCs/>
          <w:szCs w:val="24"/>
        </w:rPr>
        <w:t xml:space="preserve"> “</w:t>
      </w:r>
      <w:r w:rsidRPr="00C774E7">
        <w:rPr>
          <w:rFonts w:ascii="Calibri" w:hAnsi="Calibri" w:cs="Calibri"/>
          <w:b/>
          <w:bCs/>
          <w:szCs w:val="24"/>
          <w:lang w:val="en-IN"/>
        </w:rPr>
        <w:t>25 50 44 46 2d</w:t>
      </w:r>
      <w:r>
        <w:rPr>
          <w:rFonts w:ascii="Calibri" w:hAnsi="Calibri" w:cs="Calibri"/>
          <w:b/>
          <w:bCs/>
          <w:szCs w:val="24"/>
          <w:lang w:val="en-IN"/>
        </w:rPr>
        <w:t xml:space="preserve">” </w:t>
      </w:r>
      <w:r>
        <w:rPr>
          <w:rFonts w:ascii="Calibri" w:hAnsi="Calibri" w:cs="Calibri"/>
          <w:szCs w:val="24"/>
          <w:lang w:val="en-IN"/>
        </w:rPr>
        <w:t xml:space="preserve">and copied the hex starting from this signature till the end and pasted it </w:t>
      </w:r>
      <w:r w:rsidRPr="006174EE">
        <w:rPr>
          <w:rFonts w:ascii="Calibri" w:hAnsi="Calibri" w:cs="Calibri"/>
          <w:szCs w:val="24"/>
          <w:lang w:val="en-AU"/>
        </w:rPr>
        <w:t xml:space="preserve">into the hex editor program </w:t>
      </w:r>
      <w:r>
        <w:rPr>
          <w:rFonts w:ascii="Calibri" w:hAnsi="Calibri" w:cs="Calibri"/>
          <w:szCs w:val="24"/>
          <w:lang w:val="en-AU"/>
        </w:rPr>
        <w:t>‘</w:t>
      </w:r>
      <w:proofErr w:type="spellStart"/>
      <w:r w:rsidRPr="001A46C3">
        <w:rPr>
          <w:rFonts w:ascii="Calibri" w:hAnsi="Calibri" w:cs="Calibri"/>
          <w:b/>
          <w:bCs/>
          <w:szCs w:val="24"/>
          <w:lang w:val="en-AU"/>
        </w:rPr>
        <w:t>HxD</w:t>
      </w:r>
      <w:proofErr w:type="spellEnd"/>
      <w:r>
        <w:rPr>
          <w:rFonts w:ascii="Calibri" w:hAnsi="Calibri" w:cs="Calibri"/>
          <w:szCs w:val="24"/>
          <w:lang w:val="en-AU"/>
        </w:rPr>
        <w:t xml:space="preserve">’. I then saved the file as </w:t>
      </w:r>
      <w:r w:rsidR="004A0196">
        <w:rPr>
          <w:rFonts w:ascii="Calibri" w:hAnsi="Calibri" w:cs="Calibri"/>
          <w:szCs w:val="24"/>
          <w:lang w:val="en-AU"/>
        </w:rPr>
        <w:t xml:space="preserve">a </w:t>
      </w:r>
      <w:r w:rsidR="004A0196">
        <w:rPr>
          <w:rFonts w:ascii="Calibri" w:hAnsi="Calibri" w:cs="Calibri"/>
          <w:b/>
          <w:bCs/>
          <w:szCs w:val="24"/>
          <w:lang w:val="en-AU"/>
        </w:rPr>
        <w:t>pdf</w:t>
      </w:r>
      <w:r w:rsidR="004A0196">
        <w:rPr>
          <w:rFonts w:ascii="Calibri" w:hAnsi="Calibri" w:cs="Calibri"/>
          <w:szCs w:val="24"/>
          <w:lang w:val="en-AU"/>
        </w:rPr>
        <w:t xml:space="preserve"> and viewed it. The following image was found in the pdf:</w:t>
      </w:r>
    </w:p>
    <w:p w14:paraId="19568BEF" w14:textId="620A7ECE" w:rsidR="00486685" w:rsidRDefault="004A0196" w:rsidP="00FD067F">
      <w:pPr>
        <w:spacing w:before="0" w:after="0"/>
        <w:ind w:left="0"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0F495D3" wp14:editId="33B0606B">
            <wp:extent cx="5723467" cy="809192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74" cy="810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E4349" w14:textId="4E2A8AC4" w:rsidR="0072056F" w:rsidRPr="0072056F" w:rsidRDefault="0072056F" w:rsidP="0072056F">
      <w:pPr>
        <w:pStyle w:val="ListParagraph"/>
        <w:spacing w:before="0" w:after="0"/>
        <w:ind w:right="0"/>
        <w:jc w:val="center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b/>
          <w:bCs/>
          <w:szCs w:val="24"/>
        </w:rPr>
        <w:t>(Image from ANZ_Document.pdf)</w:t>
      </w:r>
    </w:p>
    <w:p w14:paraId="47AF91EE" w14:textId="77777777" w:rsidR="0072056F" w:rsidRDefault="0072056F" w:rsidP="00FD067F">
      <w:pPr>
        <w:spacing w:before="0" w:after="0"/>
        <w:ind w:left="0"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278D703" w14:textId="77777777" w:rsidR="00FD067F" w:rsidRDefault="00FD067F" w:rsidP="00FD067F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</w:p>
    <w:p w14:paraId="3F37151A" w14:textId="49A98DD6" w:rsidR="00FD067F" w:rsidRDefault="00FD067F" w:rsidP="00FD067F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 followed to same process as above but this time following the TCP stream of </w:t>
      </w:r>
      <w:r>
        <w:rPr>
          <w:rFonts w:ascii="Calibri" w:hAnsi="Calibri" w:cs="Calibri"/>
          <w:b/>
          <w:bCs/>
          <w:szCs w:val="24"/>
        </w:rPr>
        <w:t>ANZ_Document</w:t>
      </w:r>
      <w:r w:rsidR="0072056F">
        <w:rPr>
          <w:rFonts w:ascii="Calibri" w:hAnsi="Calibri" w:cs="Calibri"/>
          <w:b/>
          <w:bCs/>
          <w:szCs w:val="24"/>
        </w:rPr>
        <w:t>2</w:t>
      </w:r>
      <w:r>
        <w:rPr>
          <w:rFonts w:ascii="Calibri" w:hAnsi="Calibri" w:cs="Calibri"/>
          <w:b/>
          <w:bCs/>
          <w:szCs w:val="24"/>
        </w:rPr>
        <w:t>.pdf</w:t>
      </w:r>
      <w:r>
        <w:rPr>
          <w:rFonts w:ascii="Calibri" w:hAnsi="Calibri" w:cs="Calibri"/>
          <w:szCs w:val="24"/>
        </w:rPr>
        <w:t xml:space="preserve"> and the following image was found in the pdf:</w:t>
      </w:r>
    </w:p>
    <w:p w14:paraId="2E72D1C6" w14:textId="05E664FC" w:rsidR="00FD067F" w:rsidRPr="00FD067F" w:rsidRDefault="00FD067F" w:rsidP="00FD067F">
      <w:pPr>
        <w:spacing w:before="0" w:after="0"/>
        <w:ind w:left="0" w:right="0"/>
        <w:rPr>
          <w:rFonts w:ascii="Calibri" w:hAnsi="Calibri" w:cs="Calibri"/>
          <w:szCs w:val="24"/>
        </w:rPr>
      </w:pPr>
    </w:p>
    <w:p w14:paraId="72BCD908" w14:textId="77777777" w:rsidR="00FD067F" w:rsidRDefault="00FD067F" w:rsidP="00FD067F">
      <w:pPr>
        <w:spacing w:before="0" w:after="0"/>
        <w:ind w:left="0"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7B76D80" w14:textId="77777777" w:rsidR="00FD067F" w:rsidRDefault="00FD067F" w:rsidP="00486685">
      <w:p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D63C85D" w14:textId="08B31958" w:rsidR="00486685" w:rsidRDefault="00486685" w:rsidP="00FD067F">
      <w:pPr>
        <w:spacing w:before="0" w:after="0"/>
        <w:ind w:left="0"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30DDC4C2" wp14:editId="23E438EF">
            <wp:extent cx="6798733" cy="48097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3806" cy="481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3B44" w14:textId="2A595C19" w:rsidR="0072056F" w:rsidRPr="0072056F" w:rsidRDefault="0072056F" w:rsidP="0072056F">
      <w:pPr>
        <w:pStyle w:val="ListParagraph"/>
        <w:spacing w:before="0" w:after="0"/>
        <w:ind w:right="0"/>
        <w:jc w:val="center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b/>
          <w:bCs/>
          <w:szCs w:val="24"/>
        </w:rPr>
        <w:t>(Image from ANZ_Document2.pdf)</w:t>
      </w:r>
    </w:p>
    <w:p w14:paraId="59E00D33" w14:textId="77777777" w:rsidR="0072056F" w:rsidRDefault="0072056F" w:rsidP="00FD067F">
      <w:pPr>
        <w:spacing w:before="0" w:after="0"/>
        <w:ind w:left="0"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B2033A1" w14:textId="77777777" w:rsidR="00FD067F" w:rsidRDefault="00FD067F" w:rsidP="00FD067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4CEF3C0" w14:textId="77777777" w:rsidR="00FD067F" w:rsidRDefault="00FD067F" w:rsidP="00FD067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40D9AA1" w14:textId="039313AE" w:rsidR="00FD067F" w:rsidRDefault="00FD067F" w:rsidP="00FD067F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 followed to same process as above but this time following the TCP stream of </w:t>
      </w:r>
      <w:r>
        <w:rPr>
          <w:rFonts w:ascii="Calibri" w:hAnsi="Calibri" w:cs="Calibri"/>
          <w:b/>
          <w:bCs/>
          <w:szCs w:val="24"/>
        </w:rPr>
        <w:t>evil.pdf</w:t>
      </w:r>
      <w:r>
        <w:rPr>
          <w:rFonts w:ascii="Calibri" w:hAnsi="Calibri" w:cs="Calibri"/>
          <w:szCs w:val="24"/>
        </w:rPr>
        <w:t xml:space="preserve"> and the following image</w:t>
      </w:r>
      <w:r w:rsidR="0072056F">
        <w:rPr>
          <w:rFonts w:ascii="Calibri" w:hAnsi="Calibri" w:cs="Calibri"/>
          <w:szCs w:val="24"/>
        </w:rPr>
        <w:t>s</w:t>
      </w:r>
      <w:r>
        <w:rPr>
          <w:rFonts w:ascii="Calibri" w:hAnsi="Calibri" w:cs="Calibri"/>
          <w:szCs w:val="24"/>
        </w:rPr>
        <w:t xml:space="preserve"> w</w:t>
      </w:r>
      <w:r w:rsidR="0072056F">
        <w:rPr>
          <w:rFonts w:ascii="Calibri" w:hAnsi="Calibri" w:cs="Calibri"/>
          <w:szCs w:val="24"/>
        </w:rPr>
        <w:t>ere</w:t>
      </w:r>
      <w:r>
        <w:rPr>
          <w:rFonts w:ascii="Calibri" w:hAnsi="Calibri" w:cs="Calibri"/>
          <w:szCs w:val="24"/>
        </w:rPr>
        <w:t xml:space="preserve"> found in the pdf:</w:t>
      </w:r>
    </w:p>
    <w:p w14:paraId="449EBF85" w14:textId="77777777" w:rsidR="00486685" w:rsidRPr="00486685" w:rsidRDefault="00486685" w:rsidP="00FD067F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38143AD" w14:textId="322BFFC3" w:rsidR="00F33DD2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CFFB23B" w14:textId="4035910D" w:rsidR="00486685" w:rsidRDefault="0072056F" w:rsidP="0072056F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0FBBE615" wp14:editId="36767737">
            <wp:extent cx="1272540" cy="1272540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099B" w14:textId="2B766AFB" w:rsidR="0072056F" w:rsidRDefault="0072056F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8F2F9B2" w14:textId="33BF2244" w:rsidR="0072056F" w:rsidRPr="0072056F" w:rsidRDefault="0072056F" w:rsidP="0072056F">
      <w:pPr>
        <w:pStyle w:val="ListParagraph"/>
        <w:spacing w:before="0" w:after="0"/>
        <w:ind w:right="0"/>
        <w:jc w:val="center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b/>
          <w:bCs/>
          <w:szCs w:val="24"/>
        </w:rPr>
        <w:t>(Image from evil.pdf)</w:t>
      </w:r>
    </w:p>
    <w:p w14:paraId="3DB4904C" w14:textId="54EA6BC7" w:rsidR="00486685" w:rsidRDefault="0072056F" w:rsidP="0072056F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19FF7B0" wp14:editId="63D458EC">
            <wp:extent cx="5317067" cy="6876736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67" cy="68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CA31" w14:textId="77777777" w:rsidR="0072056F" w:rsidRPr="0072056F" w:rsidRDefault="0072056F" w:rsidP="0072056F">
      <w:pPr>
        <w:pStyle w:val="ListParagraph"/>
        <w:spacing w:before="0" w:after="0"/>
        <w:ind w:right="0"/>
        <w:jc w:val="center"/>
        <w:rPr>
          <w:rFonts w:ascii="Calibri" w:hAnsi="Calibri" w:cs="Calibri"/>
          <w:b/>
          <w:bCs/>
          <w:szCs w:val="24"/>
        </w:rPr>
      </w:pPr>
      <w:r>
        <w:rPr>
          <w:rFonts w:ascii="Calibri" w:hAnsi="Calibri" w:cs="Calibri"/>
          <w:b/>
          <w:bCs/>
          <w:szCs w:val="24"/>
        </w:rPr>
        <w:t>(Image from evil.pdf)</w:t>
      </w:r>
    </w:p>
    <w:p w14:paraId="73F4BB63" w14:textId="77777777" w:rsidR="0072056F" w:rsidRDefault="0072056F" w:rsidP="0072056F">
      <w:pPr>
        <w:pStyle w:val="ListParagraph"/>
        <w:spacing w:before="0" w:after="0"/>
        <w:ind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E11FACF" w14:textId="52CFBD53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69F0919" w14:textId="1E2CC5CC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6ACE20D" w14:textId="2168D661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DF50FEB" w14:textId="4D708B8D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1A6909D" w14:textId="1E06C28F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462B49B" w14:textId="59B74AD1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7BE09B7" w14:textId="0087B0DD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098B9AA" w14:textId="2E17B57B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E9A0553" w14:textId="55CB3298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F60CB34" w14:textId="6F608FDC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67BE26E" w14:textId="39AA8B60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EB1AD8D" w14:textId="615BE598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D83DD39" w14:textId="66CAA7D9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7962F5D" w14:textId="27A3BC1B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F742FEC" w14:textId="375F61F4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13D92B9" w14:textId="1232AF2F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D7747BC" w14:textId="2407D0D7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AE37DE7" w14:textId="6461F0CA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C5F687A" w14:textId="1337C3CD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D5F3AC8" w14:textId="295EE40C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85F6E96" w14:textId="40223C3F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C6E08DC" w14:textId="2456E72B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4EF3137" w14:textId="573FE797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9A4792D" w14:textId="45C98DB6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04E5B34" w14:textId="390DBCCC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F10AEF5" w14:textId="1E14C678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E0EBECA" w14:textId="36BA1304" w:rsidR="00486685" w:rsidRDefault="00486685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B09F0C8" w14:textId="2660553E" w:rsidR="00486685" w:rsidRPr="00E26183" w:rsidRDefault="00486685" w:rsidP="00E26183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457E167" w14:textId="77777777" w:rsidR="005F1F29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  <w:r w:rsidRPr="005F1F29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>Sub-task 5:</w:t>
      </w:r>
    </w:p>
    <w:p w14:paraId="0F9DABAB" w14:textId="77777777" w:rsidR="005F1F29" w:rsidRDefault="005F1F29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</w:p>
    <w:p w14:paraId="784045B3" w14:textId="7BC8498F" w:rsidR="002D5AA8" w:rsidRPr="00996907" w:rsidRDefault="002D5AA8" w:rsidP="002D5AA8">
      <w:pPr>
        <w:spacing w:before="0" w:after="0"/>
        <w:ind w:left="0" w:right="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Cs w:val="24"/>
          <w:lang w:val="en-AU" w:eastAsia="en-AU"/>
        </w:rPr>
        <w:t xml:space="preserve">To investigate the text file downloaded, I followed the TCP stream of </w:t>
      </w:r>
      <w:r>
        <w:rPr>
          <w:rFonts w:ascii="Calibri" w:hAnsi="Calibri" w:cs="Calibri"/>
          <w:b/>
          <w:bCs/>
          <w:noProof/>
          <w:szCs w:val="24"/>
          <w:lang w:val="en-AU" w:eastAsia="en-AU"/>
        </w:rPr>
        <w:t xml:space="preserve">hiddentextmessage2.txt. </w:t>
      </w:r>
      <w:r w:rsidR="00E27C6B" w:rsidRPr="005F1F29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 </w:t>
      </w:r>
      <w:r w:rsidRPr="002D5AA8">
        <w:rPr>
          <w:rFonts w:ascii="Calibri" w:hAnsi="Calibri" w:cs="Calibri"/>
          <w:noProof/>
          <w:szCs w:val="24"/>
          <w:lang w:val="en-AU" w:eastAsia="en-AU"/>
        </w:rPr>
        <w:t>The</w:t>
      </w:r>
      <w:r>
        <w:rPr>
          <w:rFonts w:ascii="Calibri" w:hAnsi="Calibri" w:cs="Calibri"/>
          <w:noProof/>
          <w:sz w:val="28"/>
          <w:szCs w:val="28"/>
          <w:lang w:val="en-AU" w:eastAsia="en-AU"/>
        </w:rPr>
        <w:t xml:space="preserve"> </w:t>
      </w:r>
      <w:r w:rsidRPr="00996907">
        <w:rPr>
          <w:rFonts w:ascii="Calibri" w:hAnsi="Calibri" w:cs="Calibri"/>
          <w:szCs w:val="24"/>
        </w:rPr>
        <w:t>string ‘</w:t>
      </w:r>
      <w:r w:rsidRPr="001A46C3">
        <w:rPr>
          <w:rFonts w:ascii="Calibri" w:hAnsi="Calibri" w:cs="Calibri"/>
          <w:b/>
          <w:bCs/>
          <w:szCs w:val="24"/>
        </w:rPr>
        <w:t>JFIF</w:t>
      </w:r>
      <w:r w:rsidRPr="00996907">
        <w:rPr>
          <w:rFonts w:ascii="Calibri" w:hAnsi="Calibri" w:cs="Calibri"/>
          <w:szCs w:val="24"/>
        </w:rPr>
        <w:t>’ near the start</w:t>
      </w:r>
      <w:r>
        <w:rPr>
          <w:rFonts w:ascii="Calibri" w:hAnsi="Calibri" w:cs="Calibri"/>
          <w:szCs w:val="24"/>
        </w:rPr>
        <w:t xml:space="preserve"> indicated that it was an image(.jpg). I switched to the hex(raw) view. </w:t>
      </w:r>
      <w:r w:rsidRPr="006174EE">
        <w:rPr>
          <w:rFonts w:ascii="Calibri" w:hAnsi="Calibri" w:cs="Calibri"/>
          <w:szCs w:val="24"/>
          <w:lang w:val="en-AU"/>
        </w:rPr>
        <w:t xml:space="preserve">The next step taken was </w:t>
      </w:r>
      <w:r>
        <w:rPr>
          <w:rFonts w:ascii="Calibri" w:hAnsi="Calibri" w:cs="Calibri"/>
          <w:szCs w:val="24"/>
          <w:lang w:val="en-AU"/>
        </w:rPr>
        <w:t xml:space="preserve">extracting </w:t>
      </w:r>
      <w:r w:rsidRPr="006174EE">
        <w:rPr>
          <w:rFonts w:ascii="Calibri" w:hAnsi="Calibri" w:cs="Calibri"/>
          <w:szCs w:val="24"/>
          <w:lang w:val="en-AU"/>
        </w:rPr>
        <w:t xml:space="preserve">the image from the </w:t>
      </w:r>
      <w:r>
        <w:rPr>
          <w:rFonts w:ascii="Calibri" w:hAnsi="Calibri" w:cs="Calibri"/>
          <w:szCs w:val="24"/>
          <w:lang w:val="en-AU"/>
        </w:rPr>
        <w:t>TCP</w:t>
      </w:r>
      <w:r w:rsidRPr="006174EE">
        <w:rPr>
          <w:rFonts w:ascii="Calibri" w:hAnsi="Calibri" w:cs="Calibri"/>
          <w:szCs w:val="24"/>
          <w:lang w:val="en-AU"/>
        </w:rPr>
        <w:t xml:space="preserve"> stream, which I did by taking all the hex from FFD8 to FFD9 and copying it into the hex editor program </w:t>
      </w:r>
      <w:r>
        <w:rPr>
          <w:rFonts w:ascii="Calibri" w:hAnsi="Calibri" w:cs="Calibri"/>
          <w:szCs w:val="24"/>
          <w:lang w:val="en-AU"/>
        </w:rPr>
        <w:t>‘</w:t>
      </w:r>
      <w:proofErr w:type="spellStart"/>
      <w:r w:rsidRPr="001A46C3">
        <w:rPr>
          <w:rFonts w:ascii="Calibri" w:hAnsi="Calibri" w:cs="Calibri"/>
          <w:b/>
          <w:bCs/>
          <w:szCs w:val="24"/>
          <w:lang w:val="en-AU"/>
        </w:rPr>
        <w:t>HxD</w:t>
      </w:r>
      <w:proofErr w:type="spellEnd"/>
      <w:r>
        <w:rPr>
          <w:rFonts w:ascii="Calibri" w:hAnsi="Calibri" w:cs="Calibri"/>
          <w:szCs w:val="24"/>
          <w:lang w:val="en-AU"/>
        </w:rPr>
        <w:t>’</w:t>
      </w:r>
      <w:r w:rsidRPr="006174EE">
        <w:rPr>
          <w:rFonts w:ascii="Calibri" w:hAnsi="Calibri" w:cs="Calibri"/>
          <w:szCs w:val="24"/>
          <w:lang w:val="en-AU"/>
        </w:rPr>
        <w:t>. I then saved the file as a jpg and opened it, resulting in the image below</w:t>
      </w:r>
      <w:r>
        <w:rPr>
          <w:rFonts w:ascii="Calibri" w:hAnsi="Calibri" w:cs="Calibri"/>
          <w:szCs w:val="24"/>
          <w:lang w:val="en-AU"/>
        </w:rPr>
        <w:t>:</w:t>
      </w:r>
      <w:r w:rsidRPr="006174EE">
        <w:rPr>
          <w:rFonts w:ascii="Calibri" w:hAnsi="Calibri" w:cs="Calibri"/>
          <w:szCs w:val="24"/>
          <w:lang w:val="en-AU"/>
        </w:rPr>
        <w:t xml:space="preserve"> </w:t>
      </w:r>
    </w:p>
    <w:p w14:paraId="3A492040" w14:textId="51BC5999" w:rsidR="00E27C6B" w:rsidRPr="005F1F29" w:rsidRDefault="00E27C6B" w:rsidP="00E27C6B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</w:p>
    <w:p w14:paraId="53329C6A" w14:textId="09073A40" w:rsidR="00486685" w:rsidRDefault="00486685" w:rsidP="005F1F29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5524D5D" w14:textId="77777777" w:rsidR="005F1F29" w:rsidRDefault="005F1F29" w:rsidP="005F1F29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3292D14" w14:textId="6558FAD8" w:rsidR="00486685" w:rsidRPr="00486685" w:rsidRDefault="00486685" w:rsidP="002D5AA8">
      <w:pPr>
        <w:spacing w:before="0" w:after="0"/>
        <w:ind w:left="0" w:right="0"/>
        <w:jc w:val="center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219C249C" wp14:editId="7E353CF9">
            <wp:extent cx="6849745" cy="385254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401A" w14:textId="4FBEB6D9" w:rsidR="00F33DD2" w:rsidRPr="002D5AA8" w:rsidRDefault="002D5AA8" w:rsidP="002D5AA8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szCs w:val="24"/>
          <w:lang w:val="en-AU" w:eastAsia="en-AU"/>
        </w:rPr>
      </w:pPr>
      <w:r>
        <w:rPr>
          <w:rFonts w:ascii="Calibri" w:hAnsi="Calibri" w:cs="Calibri"/>
          <w:b/>
          <w:bCs/>
          <w:noProof/>
          <w:szCs w:val="24"/>
          <w:lang w:val="en-AU" w:eastAsia="en-AU"/>
        </w:rPr>
        <w:t>(image obtained from hiddentextmessage2.txt)</w:t>
      </w:r>
    </w:p>
    <w:p w14:paraId="162646E7" w14:textId="557ACFF4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3889AC8" w14:textId="0AA6CE04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C3A1D62" w14:textId="1C861FB5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07B13D5" w14:textId="6CB4AB3E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A1A53B2" w14:textId="0F09BC58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38B25EF" w14:textId="0C3AEA84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B436F44" w14:textId="75106F13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28210E9" w14:textId="3925CD2A" w:rsidR="002D5AA8" w:rsidRDefault="002D5AA8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A3C872A" w14:textId="7F1A5E53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1A190F6" w14:textId="1E42FC1F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ACEE112" w14:textId="3D9D1EAB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FAE69A0" w14:textId="7117015A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A9BDEEC" w14:textId="68C3B5B6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71EE6E0" w14:textId="378BFE76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0ADBB9A" w14:textId="7402C867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9CEFFDF" w14:textId="053AC995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B541C1E" w14:textId="24C76D36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1B580F2" w14:textId="7B206C99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5F31BA0" w14:textId="7A778E48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79A5318" w14:textId="5672B222" w:rsidR="00770D9C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928AA35" w14:textId="77777777" w:rsidR="00770D9C" w:rsidRPr="00EC114A" w:rsidRDefault="00770D9C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9EDBC54" w14:textId="6B7EF483" w:rsidR="00FE5C0F" w:rsidRPr="006F5C4D" w:rsidRDefault="00FE5C0F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  <w:r w:rsidRPr="006F5C4D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6: </w:t>
      </w:r>
    </w:p>
    <w:p w14:paraId="0D05B5E7" w14:textId="77777777" w:rsidR="00770D9C" w:rsidRPr="00770D9C" w:rsidRDefault="00770D9C" w:rsidP="00770D9C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8AD47A6" w14:textId="35EAF405" w:rsidR="002B522D" w:rsidRPr="006F5C4D" w:rsidRDefault="006F5C4D" w:rsidP="006F5C4D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To investigate the image downloaded, I followed the TCP stream of </w:t>
      </w:r>
      <w:r>
        <w:rPr>
          <w:rFonts w:ascii="Calibri" w:hAnsi="Calibri" w:cs="Calibri"/>
          <w:b/>
          <w:bCs/>
          <w:szCs w:val="24"/>
        </w:rPr>
        <w:t xml:space="preserve">atm-image.jpg </w:t>
      </w:r>
      <w:r>
        <w:rPr>
          <w:rFonts w:ascii="Calibri" w:hAnsi="Calibri" w:cs="Calibri"/>
          <w:szCs w:val="24"/>
        </w:rPr>
        <w:t xml:space="preserve">to see what I could find. </w:t>
      </w:r>
      <w:r w:rsidRPr="002D5AA8">
        <w:rPr>
          <w:rFonts w:ascii="Calibri" w:hAnsi="Calibri" w:cs="Calibri"/>
          <w:noProof/>
          <w:szCs w:val="24"/>
          <w:lang w:val="en-AU" w:eastAsia="en-AU"/>
        </w:rPr>
        <w:t>The</w:t>
      </w:r>
      <w:r>
        <w:rPr>
          <w:rFonts w:ascii="Calibri" w:hAnsi="Calibri" w:cs="Calibri"/>
          <w:noProof/>
          <w:sz w:val="28"/>
          <w:szCs w:val="28"/>
          <w:lang w:val="en-AU" w:eastAsia="en-AU"/>
        </w:rPr>
        <w:t xml:space="preserve"> </w:t>
      </w:r>
      <w:r w:rsidRPr="00996907">
        <w:rPr>
          <w:rFonts w:ascii="Calibri" w:hAnsi="Calibri" w:cs="Calibri"/>
          <w:szCs w:val="24"/>
        </w:rPr>
        <w:t>string ‘</w:t>
      </w:r>
      <w:r w:rsidRPr="001A46C3">
        <w:rPr>
          <w:rFonts w:ascii="Calibri" w:hAnsi="Calibri" w:cs="Calibri"/>
          <w:b/>
          <w:bCs/>
          <w:szCs w:val="24"/>
        </w:rPr>
        <w:t>JFIF</w:t>
      </w:r>
      <w:r w:rsidRPr="00996907">
        <w:rPr>
          <w:rFonts w:ascii="Calibri" w:hAnsi="Calibri" w:cs="Calibri"/>
          <w:szCs w:val="24"/>
        </w:rPr>
        <w:t>’</w:t>
      </w:r>
      <w:r>
        <w:rPr>
          <w:rFonts w:ascii="Calibri" w:hAnsi="Calibri" w:cs="Calibri"/>
          <w:szCs w:val="24"/>
        </w:rPr>
        <w:t xml:space="preserve"> appeared twice in the ASCII view of the TCP stream</w:t>
      </w:r>
      <w:r w:rsidRPr="00996907">
        <w:rPr>
          <w:rFonts w:ascii="Calibri" w:hAnsi="Calibri" w:cs="Calibri"/>
          <w:szCs w:val="24"/>
        </w:rPr>
        <w:t xml:space="preserve"> </w:t>
      </w:r>
      <w:r>
        <w:rPr>
          <w:rFonts w:ascii="Calibri" w:hAnsi="Calibri" w:cs="Calibri"/>
          <w:szCs w:val="24"/>
        </w:rPr>
        <w:t>which indicated that there were two images. I switched to the hex</w:t>
      </w:r>
      <w:r w:rsidR="00BE0E85">
        <w:rPr>
          <w:rFonts w:ascii="Calibri" w:hAnsi="Calibri" w:cs="Calibri"/>
          <w:szCs w:val="24"/>
        </w:rPr>
        <w:t xml:space="preserve"> </w:t>
      </w:r>
      <w:r>
        <w:rPr>
          <w:rFonts w:ascii="Calibri" w:hAnsi="Calibri" w:cs="Calibri"/>
          <w:szCs w:val="24"/>
        </w:rPr>
        <w:t xml:space="preserve">(raw) view. </w:t>
      </w:r>
      <w:r w:rsidRPr="006174EE">
        <w:rPr>
          <w:rFonts w:ascii="Calibri" w:hAnsi="Calibri" w:cs="Calibri"/>
          <w:szCs w:val="24"/>
          <w:lang w:val="en-AU"/>
        </w:rPr>
        <w:t xml:space="preserve">The next step taken was </w:t>
      </w:r>
      <w:r>
        <w:rPr>
          <w:rFonts w:ascii="Calibri" w:hAnsi="Calibri" w:cs="Calibri"/>
          <w:szCs w:val="24"/>
          <w:lang w:val="en-AU"/>
        </w:rPr>
        <w:t xml:space="preserve">extracting </w:t>
      </w:r>
      <w:r w:rsidRPr="006174EE">
        <w:rPr>
          <w:rFonts w:ascii="Calibri" w:hAnsi="Calibri" w:cs="Calibri"/>
          <w:szCs w:val="24"/>
          <w:lang w:val="en-AU"/>
        </w:rPr>
        <w:t>the image</w:t>
      </w:r>
      <w:r w:rsidR="00BE0E85">
        <w:rPr>
          <w:rFonts w:ascii="Calibri" w:hAnsi="Calibri" w:cs="Calibri"/>
          <w:szCs w:val="24"/>
          <w:lang w:val="en-AU"/>
        </w:rPr>
        <w:t>s</w:t>
      </w:r>
      <w:r w:rsidRPr="006174EE">
        <w:rPr>
          <w:rFonts w:ascii="Calibri" w:hAnsi="Calibri" w:cs="Calibri"/>
          <w:szCs w:val="24"/>
          <w:lang w:val="en-AU"/>
        </w:rPr>
        <w:t xml:space="preserve"> from the </w:t>
      </w:r>
      <w:r>
        <w:rPr>
          <w:rFonts w:ascii="Calibri" w:hAnsi="Calibri" w:cs="Calibri"/>
          <w:szCs w:val="24"/>
          <w:lang w:val="en-AU"/>
        </w:rPr>
        <w:t>TCP</w:t>
      </w:r>
      <w:r w:rsidRPr="006174EE">
        <w:rPr>
          <w:rFonts w:ascii="Calibri" w:hAnsi="Calibri" w:cs="Calibri"/>
          <w:szCs w:val="24"/>
          <w:lang w:val="en-AU"/>
        </w:rPr>
        <w:t xml:space="preserve"> stream, which I did by taking all the hex from FFD8 to FFD9 and copying it into the hex editor program </w:t>
      </w:r>
      <w:r>
        <w:rPr>
          <w:rFonts w:ascii="Calibri" w:hAnsi="Calibri" w:cs="Calibri"/>
          <w:szCs w:val="24"/>
          <w:lang w:val="en-AU"/>
        </w:rPr>
        <w:t>‘</w:t>
      </w:r>
      <w:proofErr w:type="spellStart"/>
      <w:r w:rsidRPr="001A46C3">
        <w:rPr>
          <w:rFonts w:ascii="Calibri" w:hAnsi="Calibri" w:cs="Calibri"/>
          <w:b/>
          <w:bCs/>
          <w:szCs w:val="24"/>
          <w:lang w:val="en-AU"/>
        </w:rPr>
        <w:t>HxD</w:t>
      </w:r>
      <w:proofErr w:type="spellEnd"/>
      <w:r>
        <w:rPr>
          <w:rFonts w:ascii="Calibri" w:hAnsi="Calibri" w:cs="Calibri"/>
          <w:szCs w:val="24"/>
          <w:lang w:val="en-AU"/>
        </w:rPr>
        <w:t>’</w:t>
      </w:r>
      <w:r w:rsidRPr="006174EE">
        <w:rPr>
          <w:rFonts w:ascii="Calibri" w:hAnsi="Calibri" w:cs="Calibri"/>
          <w:szCs w:val="24"/>
          <w:lang w:val="en-AU"/>
        </w:rPr>
        <w:t>.</w:t>
      </w:r>
      <w:r>
        <w:rPr>
          <w:rFonts w:ascii="Calibri" w:hAnsi="Calibri" w:cs="Calibri"/>
          <w:szCs w:val="24"/>
          <w:lang w:val="en-AU"/>
        </w:rPr>
        <w:t xml:space="preserve"> </w:t>
      </w:r>
      <w:r w:rsidRPr="006174EE">
        <w:rPr>
          <w:rFonts w:ascii="Calibri" w:hAnsi="Calibri" w:cs="Calibri"/>
          <w:szCs w:val="24"/>
          <w:lang w:val="en-AU"/>
        </w:rPr>
        <w:t>I then saved the file as a jpg and opened it, resulting in the image below</w:t>
      </w:r>
      <w:r>
        <w:rPr>
          <w:rFonts w:ascii="Calibri" w:hAnsi="Calibri" w:cs="Calibri"/>
          <w:szCs w:val="24"/>
          <w:lang w:val="en-AU"/>
        </w:rPr>
        <w:t>:</w:t>
      </w:r>
    </w:p>
    <w:p w14:paraId="6B693CB7" w14:textId="7BE97EE4" w:rsidR="00F33DD2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7B5FB25" w14:textId="21484C93" w:rsidR="00486685" w:rsidRDefault="00486685" w:rsidP="00BE0E85">
      <w:pPr>
        <w:spacing w:before="0" w:after="0"/>
        <w:ind w:left="0" w:right="0"/>
        <w:jc w:val="center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>
        <w:rPr>
          <w:noProof/>
        </w:rPr>
        <w:drawing>
          <wp:inline distT="0" distB="0" distL="0" distR="0" wp14:anchorId="1253ECB2" wp14:editId="5A3307C3">
            <wp:extent cx="2616200" cy="1744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59DF" w14:textId="1CC9815D" w:rsidR="00BE0E85" w:rsidRDefault="00BE0E85" w:rsidP="00BE0E85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szCs w:val="24"/>
          <w:lang w:val="en-AU" w:eastAsia="en-AU"/>
        </w:rPr>
      </w:pPr>
      <w:r>
        <w:rPr>
          <w:rFonts w:ascii="Calibri" w:hAnsi="Calibri" w:cs="Calibri"/>
          <w:b/>
          <w:bCs/>
          <w:noProof/>
          <w:szCs w:val="24"/>
          <w:lang w:val="en-AU" w:eastAsia="en-AU"/>
        </w:rPr>
        <w:t>(image from atm-image.jpg file)</w:t>
      </w:r>
    </w:p>
    <w:p w14:paraId="79749E14" w14:textId="77777777" w:rsidR="00BE0E85" w:rsidRDefault="00BE0E85" w:rsidP="00BE0E85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szCs w:val="24"/>
          <w:lang w:val="en-AU" w:eastAsia="en-AU"/>
        </w:rPr>
      </w:pPr>
    </w:p>
    <w:p w14:paraId="5C4EF24B" w14:textId="09E1688B" w:rsidR="00BE0E85" w:rsidRDefault="00BE0E85" w:rsidP="007E3E85">
      <w:pPr>
        <w:spacing w:before="0" w:after="0"/>
        <w:ind w:left="0" w:right="0"/>
        <w:jc w:val="both"/>
        <w:rPr>
          <w:rFonts w:ascii="Calibri" w:hAnsi="Calibri" w:cs="Calibri"/>
          <w:noProof/>
          <w:szCs w:val="24"/>
          <w:lang w:val="en-AU" w:eastAsia="en-AU"/>
        </w:rPr>
      </w:pPr>
      <w:r>
        <w:rPr>
          <w:rFonts w:ascii="Calibri" w:hAnsi="Calibri" w:cs="Calibri"/>
          <w:noProof/>
          <w:szCs w:val="24"/>
          <w:lang w:val="en-AU" w:eastAsia="en-AU"/>
        </w:rPr>
        <w:t>I followed the same process to find the other image and the following image was found:</w:t>
      </w:r>
    </w:p>
    <w:p w14:paraId="277458F7" w14:textId="117BBC44" w:rsidR="00BE0E85" w:rsidRDefault="00BE0E85" w:rsidP="00BE0E85">
      <w:pPr>
        <w:spacing w:before="0" w:after="0"/>
        <w:ind w:left="0" w:right="0"/>
        <w:jc w:val="center"/>
        <w:rPr>
          <w:rFonts w:ascii="Calibri" w:hAnsi="Calibri" w:cs="Calibri"/>
          <w:noProof/>
          <w:szCs w:val="24"/>
          <w:lang w:val="en-AU" w:eastAsia="en-AU"/>
        </w:rPr>
      </w:pPr>
      <w:r>
        <w:rPr>
          <w:noProof/>
        </w:rPr>
        <w:drawing>
          <wp:inline distT="0" distB="0" distL="0" distR="0" wp14:anchorId="67FACF41" wp14:editId="1BEDEBCC">
            <wp:extent cx="2531745" cy="181165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74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374C" w14:textId="4F12BF49" w:rsidR="00BE0E85" w:rsidRPr="00BE0E85" w:rsidRDefault="00BE0E85" w:rsidP="00BE0E85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szCs w:val="24"/>
          <w:lang w:val="en-AU" w:eastAsia="en-AU"/>
        </w:rPr>
      </w:pPr>
      <w:r>
        <w:rPr>
          <w:rFonts w:ascii="Calibri" w:hAnsi="Calibri" w:cs="Calibri"/>
          <w:b/>
          <w:bCs/>
          <w:noProof/>
          <w:szCs w:val="24"/>
          <w:lang w:val="en-AU" w:eastAsia="en-AU"/>
        </w:rPr>
        <w:t>(image from atm-image.jpg file)</w:t>
      </w:r>
    </w:p>
    <w:p w14:paraId="3699BC02" w14:textId="42CE7305" w:rsidR="00BE0E85" w:rsidRDefault="00BE0E85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051F4C94" w14:textId="66CE0863" w:rsidR="00BE0E85" w:rsidRDefault="00BE0E85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0924AF09" w14:textId="5F5BA36A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59990DB8" w14:textId="5FB0417B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07CCEC45" w14:textId="5B90CBB6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5CE3EB3E" w14:textId="2EC49978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4740524E" w14:textId="09A25FA5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353BE03C" w14:textId="5516267A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4DCEF780" w14:textId="17F9D9E5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6728EB59" w14:textId="27D9A846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64195155" w14:textId="3A5203CB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77685B62" w14:textId="7986BA3B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40A35E8C" w14:textId="566EF71A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7A0A7CE7" w14:textId="7F66AFA9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216DEF71" w14:textId="11877E12" w:rsidR="00E91FC1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15FC3EF9" w14:textId="77777777" w:rsidR="00E91FC1" w:rsidRPr="00BE0E85" w:rsidRDefault="00E91FC1" w:rsidP="00BE0E8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4CEEB02D" w14:textId="77777777" w:rsidR="00486685" w:rsidRPr="00EC114A" w:rsidRDefault="00486685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263E4B9" w14:textId="67560E23" w:rsidR="00FE5C0F" w:rsidRPr="00D256F2" w:rsidRDefault="00FE5C0F" w:rsidP="00FE5C0F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  <w:r w:rsidRPr="00D256F2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7: </w:t>
      </w:r>
    </w:p>
    <w:p w14:paraId="3277C6CB" w14:textId="69EB96D9" w:rsidR="00F33DD2" w:rsidRDefault="00F33DD2" w:rsidP="00104125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E06E96A" w14:textId="5BC91D91" w:rsidR="00104125" w:rsidRPr="00B83D05" w:rsidRDefault="00104125" w:rsidP="007E3E85">
      <w:pPr>
        <w:ind w:left="0" w:right="0"/>
        <w:jc w:val="both"/>
        <w:rPr>
          <w:rFonts w:ascii="Calibri" w:hAnsi="Calibri" w:cs="Calibri"/>
          <w:noProof/>
          <w:szCs w:val="24"/>
          <w:lang w:val="en-IN" w:eastAsia="en-AU"/>
        </w:rPr>
      </w:pPr>
      <w:r>
        <w:rPr>
          <w:rFonts w:ascii="Calibri" w:hAnsi="Calibri" w:cs="Calibri"/>
          <w:noProof/>
          <w:szCs w:val="24"/>
          <w:lang w:val="en-AU" w:eastAsia="en-AU"/>
        </w:rPr>
        <w:t xml:space="preserve">To investigate the image downloaded, I followed the TCP stream to see what I could find. There was no header named </w:t>
      </w:r>
      <w:r>
        <w:rPr>
          <w:rFonts w:ascii="Calibri" w:hAnsi="Calibri" w:cs="Calibri"/>
          <w:b/>
          <w:bCs/>
          <w:noProof/>
          <w:szCs w:val="24"/>
          <w:lang w:val="en-AU" w:eastAsia="en-AU"/>
        </w:rPr>
        <w:t xml:space="preserve">PNG </w:t>
      </w:r>
      <w:r>
        <w:rPr>
          <w:rFonts w:ascii="Calibri" w:hAnsi="Calibri" w:cs="Calibri"/>
          <w:noProof/>
          <w:szCs w:val="24"/>
          <w:lang w:val="en-AU" w:eastAsia="en-AU"/>
        </w:rPr>
        <w:t xml:space="preserve">in the start of the TCP stream. I scrolled down to the bottom and found ‘==’ which indicated that it might be some padding. Instantly, I realised that it might be </w:t>
      </w:r>
      <w:r>
        <w:rPr>
          <w:rFonts w:ascii="Calibri" w:hAnsi="Calibri" w:cs="Calibri"/>
          <w:b/>
          <w:bCs/>
          <w:noProof/>
          <w:szCs w:val="24"/>
          <w:lang w:val="en-AU" w:eastAsia="en-AU"/>
        </w:rPr>
        <w:t>base64 encoded</w:t>
      </w:r>
      <w:r>
        <w:rPr>
          <w:rFonts w:ascii="Calibri" w:hAnsi="Calibri" w:cs="Calibri"/>
          <w:noProof/>
          <w:szCs w:val="24"/>
          <w:lang w:val="en-AU" w:eastAsia="en-AU"/>
        </w:rPr>
        <w:t xml:space="preserve">. I copied the text and </w:t>
      </w:r>
      <w:r w:rsidRPr="00104125">
        <w:rPr>
          <w:rFonts w:ascii="Calibri" w:hAnsi="Calibri" w:cs="Calibri"/>
          <w:b/>
          <w:bCs/>
          <w:noProof/>
          <w:szCs w:val="24"/>
          <w:lang w:val="en-AU" w:eastAsia="en-AU"/>
        </w:rPr>
        <w:t>decoded</w:t>
      </w:r>
      <w:r>
        <w:rPr>
          <w:rFonts w:ascii="Calibri" w:hAnsi="Calibri" w:cs="Calibri"/>
          <w:noProof/>
          <w:szCs w:val="24"/>
          <w:lang w:val="en-AU" w:eastAsia="en-AU"/>
        </w:rPr>
        <w:t xml:space="preserve"> the base64 encoded text</w:t>
      </w:r>
      <w:r w:rsidR="00B00672">
        <w:rPr>
          <w:rFonts w:ascii="Calibri" w:hAnsi="Calibri" w:cs="Calibri"/>
          <w:noProof/>
          <w:szCs w:val="24"/>
          <w:lang w:val="en-AU" w:eastAsia="en-AU"/>
        </w:rPr>
        <w:t xml:space="preserve"> and I could see the </w:t>
      </w:r>
      <w:r w:rsidR="00B00672">
        <w:rPr>
          <w:rFonts w:ascii="Calibri" w:hAnsi="Calibri" w:cs="Calibri"/>
          <w:b/>
          <w:bCs/>
          <w:noProof/>
          <w:szCs w:val="24"/>
          <w:lang w:val="en-AU" w:eastAsia="en-AU"/>
        </w:rPr>
        <w:t xml:space="preserve">PNG </w:t>
      </w:r>
      <w:r w:rsidR="00B00672">
        <w:rPr>
          <w:rFonts w:ascii="Calibri" w:hAnsi="Calibri" w:cs="Calibri"/>
          <w:noProof/>
          <w:szCs w:val="24"/>
          <w:lang w:val="en-AU" w:eastAsia="en-AU"/>
        </w:rPr>
        <w:t>header. The corresponding hex data</w:t>
      </w:r>
      <w:r w:rsidR="00B83D05">
        <w:rPr>
          <w:rFonts w:ascii="Calibri" w:hAnsi="Calibri" w:cs="Calibri"/>
          <w:noProof/>
          <w:szCs w:val="24"/>
          <w:lang w:val="en-AU" w:eastAsia="en-AU"/>
        </w:rPr>
        <w:t xml:space="preserve"> (starting from the PNG file signature -</w:t>
      </w:r>
      <w:r w:rsidR="00B83D05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IN" w:eastAsia="en-IN"/>
        </w:rPr>
        <w:t xml:space="preserve"> </w:t>
      </w:r>
      <w:r w:rsidR="00B83D05" w:rsidRPr="00B83D05">
        <w:rPr>
          <w:rFonts w:ascii="Calibri" w:hAnsi="Calibri" w:cs="Calibri"/>
          <w:b/>
          <w:bCs/>
          <w:noProof/>
          <w:szCs w:val="24"/>
          <w:lang w:val="en-IN" w:eastAsia="en-AU"/>
        </w:rPr>
        <w:t>89 50 4E 47 0D 0A 1A 0A</w:t>
      </w:r>
      <w:r w:rsidR="00B83D05" w:rsidRPr="00B83D05">
        <w:rPr>
          <w:rFonts w:ascii="Calibri" w:hAnsi="Calibri" w:cs="Calibri"/>
          <w:noProof/>
          <w:szCs w:val="24"/>
          <w:lang w:val="en-IN" w:eastAsia="en-AU"/>
        </w:rPr>
        <w:t>)</w:t>
      </w:r>
      <w:r w:rsidR="00B83D05">
        <w:rPr>
          <w:rFonts w:ascii="Calibri" w:hAnsi="Calibri" w:cs="Calibri"/>
          <w:noProof/>
          <w:szCs w:val="24"/>
          <w:lang w:val="en-IN" w:eastAsia="en-AU"/>
        </w:rPr>
        <w:t xml:space="preserve"> </w:t>
      </w:r>
      <w:r w:rsidR="00B00672">
        <w:rPr>
          <w:rFonts w:ascii="Calibri" w:hAnsi="Calibri" w:cs="Calibri"/>
          <w:noProof/>
          <w:szCs w:val="24"/>
          <w:lang w:val="en-AU" w:eastAsia="en-AU"/>
        </w:rPr>
        <w:t>was copied and pasted in</w:t>
      </w:r>
      <w:r w:rsidR="00B83D05">
        <w:rPr>
          <w:rFonts w:ascii="Calibri" w:hAnsi="Calibri" w:cs="Calibri"/>
          <w:noProof/>
          <w:szCs w:val="24"/>
          <w:lang w:val="en-AU" w:eastAsia="en-AU"/>
        </w:rPr>
        <w:t xml:space="preserve"> the hex editor</w:t>
      </w:r>
      <w:r w:rsidR="00B00672">
        <w:rPr>
          <w:rFonts w:ascii="Calibri" w:hAnsi="Calibri" w:cs="Calibri"/>
          <w:noProof/>
          <w:szCs w:val="24"/>
          <w:lang w:val="en-AU" w:eastAsia="en-AU"/>
        </w:rPr>
        <w:t xml:space="preserve"> </w:t>
      </w:r>
      <w:r w:rsidR="00B00672" w:rsidRPr="00B83D05">
        <w:rPr>
          <w:rFonts w:ascii="Calibri" w:hAnsi="Calibri" w:cs="Calibri"/>
          <w:b/>
          <w:bCs/>
          <w:noProof/>
          <w:szCs w:val="24"/>
          <w:lang w:val="en-AU" w:eastAsia="en-AU"/>
        </w:rPr>
        <w:t>HxD</w:t>
      </w:r>
      <w:r w:rsidR="00B00672">
        <w:rPr>
          <w:rFonts w:ascii="Calibri" w:hAnsi="Calibri" w:cs="Calibri"/>
          <w:noProof/>
          <w:szCs w:val="24"/>
          <w:lang w:val="en-AU" w:eastAsia="en-AU"/>
        </w:rPr>
        <w:t xml:space="preserve">. The file was saved as </w:t>
      </w:r>
      <w:r w:rsidR="00B00672">
        <w:rPr>
          <w:rFonts w:ascii="Calibri" w:hAnsi="Calibri" w:cs="Calibri"/>
          <w:b/>
          <w:bCs/>
          <w:noProof/>
          <w:szCs w:val="24"/>
          <w:lang w:val="en-AU" w:eastAsia="en-AU"/>
        </w:rPr>
        <w:t>broken.png</w:t>
      </w:r>
      <w:r w:rsidR="00B00672">
        <w:rPr>
          <w:rFonts w:ascii="Calibri" w:hAnsi="Calibri" w:cs="Calibri"/>
          <w:noProof/>
          <w:szCs w:val="24"/>
          <w:lang w:val="en-AU" w:eastAsia="en-AU"/>
        </w:rPr>
        <w:t xml:space="preserve"> and the following image was obtained:</w:t>
      </w:r>
    </w:p>
    <w:p w14:paraId="39B9F16B" w14:textId="2B83DA77" w:rsidR="00104125" w:rsidRDefault="00104125" w:rsidP="00104125">
      <w:pPr>
        <w:spacing w:before="0" w:after="0"/>
        <w:ind w:left="0" w:right="0"/>
        <w:jc w:val="center"/>
        <w:rPr>
          <w:rFonts w:ascii="Calibri" w:hAnsi="Calibri" w:cs="Calibri"/>
          <w:noProof/>
          <w:szCs w:val="24"/>
          <w:lang w:val="en-AU" w:eastAsia="en-AU"/>
        </w:rPr>
      </w:pPr>
      <w:r>
        <w:rPr>
          <w:noProof/>
        </w:rPr>
        <w:drawing>
          <wp:inline distT="0" distB="0" distL="0" distR="0" wp14:anchorId="2F08CF93" wp14:editId="69D559C0">
            <wp:extent cx="3810000" cy="381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D4B4" w14:textId="6D29633F" w:rsidR="00104125" w:rsidRPr="00104125" w:rsidRDefault="00104125" w:rsidP="00104125">
      <w:pPr>
        <w:spacing w:before="0" w:after="0"/>
        <w:ind w:left="0" w:right="0"/>
        <w:jc w:val="center"/>
        <w:rPr>
          <w:rFonts w:ascii="Calibri" w:hAnsi="Calibri" w:cs="Calibri"/>
          <w:b/>
          <w:bCs/>
          <w:noProof/>
          <w:szCs w:val="24"/>
          <w:lang w:val="en-AU" w:eastAsia="en-AU"/>
        </w:rPr>
      </w:pPr>
      <w:r>
        <w:rPr>
          <w:rFonts w:ascii="Calibri" w:hAnsi="Calibri" w:cs="Calibri"/>
          <w:b/>
          <w:bCs/>
          <w:noProof/>
          <w:szCs w:val="24"/>
          <w:lang w:val="en-AU" w:eastAsia="en-AU"/>
        </w:rPr>
        <w:t>(broken.png)</w:t>
      </w:r>
    </w:p>
    <w:p w14:paraId="59339350" w14:textId="67D153C8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64880F13" w14:textId="52B72990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57C25519" w14:textId="55478D7A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350B62A7" w14:textId="10D478A3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4224C222" w14:textId="17385FAE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68BB5B11" w14:textId="76A1989A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30684EB2" w14:textId="2C9FDB28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0BA754DE" w14:textId="2D6F7921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2886AE79" w14:textId="51E0165F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1CC7201E" w14:textId="1E27DE11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7A7EEA5E" w14:textId="71F22131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70F0372E" w14:textId="4A81CC95" w:rsid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7092471E" w14:textId="77777777" w:rsidR="00104125" w:rsidRPr="00104125" w:rsidRDefault="00104125" w:rsidP="00104125">
      <w:pPr>
        <w:spacing w:before="0" w:after="0"/>
        <w:ind w:left="0" w:right="0"/>
        <w:rPr>
          <w:rFonts w:ascii="Calibri" w:hAnsi="Calibri" w:cs="Calibri"/>
          <w:noProof/>
          <w:szCs w:val="24"/>
          <w:lang w:val="en-AU" w:eastAsia="en-AU"/>
        </w:rPr>
      </w:pPr>
    </w:p>
    <w:p w14:paraId="5BCD315D" w14:textId="36BF45AE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2E100BF" w14:textId="6CE685BD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2A58225" w14:textId="027EA13C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EFC1B77" w14:textId="38B68591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D2ED448" w14:textId="1892A85F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D5212A9" w14:textId="60A2C88A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FF44C98" w14:textId="3A2B43BA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8D20E9D" w14:textId="1D8760EC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D9E06F0" w14:textId="627D10C8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2F9C290" w14:textId="72A9FC74" w:rsid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E46EEF0" w14:textId="77777777" w:rsidR="00104125" w:rsidRPr="00104125" w:rsidRDefault="00104125" w:rsidP="00104125">
      <w:pPr>
        <w:spacing w:before="0" w:after="0"/>
        <w:ind w:left="0"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190B394" w14:textId="2DADCF07" w:rsidR="00F33DD2" w:rsidRPr="0019464B" w:rsidRDefault="00F33DD2" w:rsidP="00F33DD2">
      <w:pPr>
        <w:spacing w:before="0" w:after="0"/>
        <w:ind w:left="0" w:right="0"/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</w:pPr>
      <w:r w:rsidRPr="0019464B">
        <w:rPr>
          <w:rFonts w:ascii="Calibri" w:hAnsi="Calibri" w:cs="Calibri"/>
          <w:b/>
          <w:bCs/>
          <w:noProof/>
          <w:sz w:val="28"/>
          <w:szCs w:val="28"/>
          <w:lang w:val="en-AU" w:eastAsia="en-AU"/>
        </w:rPr>
        <w:t xml:space="preserve">Sub-task 8: </w:t>
      </w:r>
    </w:p>
    <w:p w14:paraId="67460B4E" w14:textId="77777777" w:rsidR="00F33DD2" w:rsidRPr="00EC114A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7DD7012" w14:textId="3BB44581" w:rsidR="0019464B" w:rsidRDefault="0019464B" w:rsidP="007E3E85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 w:rsidRPr="0019464B">
        <w:rPr>
          <w:rFonts w:ascii="Calibri" w:hAnsi="Calibri" w:cs="Calibri"/>
          <w:szCs w:val="24"/>
        </w:rPr>
        <w:t xml:space="preserve">To investigate the pdf downloaded, I followed the TCP stream of </w:t>
      </w:r>
      <w:r w:rsidRPr="0019464B">
        <w:rPr>
          <w:rFonts w:ascii="Calibri" w:hAnsi="Calibri" w:cs="Calibri"/>
          <w:b/>
          <w:bCs/>
          <w:szCs w:val="24"/>
        </w:rPr>
        <w:t>securepdf.pdf</w:t>
      </w:r>
      <w:r>
        <w:rPr>
          <w:rFonts w:ascii="Calibri" w:hAnsi="Calibri" w:cs="Calibri"/>
          <w:szCs w:val="24"/>
        </w:rPr>
        <w:t xml:space="preserve"> to see what I could find. </w:t>
      </w:r>
      <w:r w:rsidR="00E737CB">
        <w:rPr>
          <w:rFonts w:ascii="Calibri" w:hAnsi="Calibri" w:cs="Calibri"/>
          <w:szCs w:val="24"/>
        </w:rPr>
        <w:t>I header was shown as ‘</w:t>
      </w:r>
      <w:r w:rsidR="00E737CB">
        <w:rPr>
          <w:rFonts w:ascii="Calibri" w:hAnsi="Calibri" w:cs="Calibri"/>
          <w:b/>
          <w:bCs/>
          <w:szCs w:val="24"/>
        </w:rPr>
        <w:t>PK….’</w:t>
      </w:r>
      <w:r w:rsidR="00E737CB">
        <w:rPr>
          <w:rFonts w:ascii="Calibri" w:hAnsi="Calibri" w:cs="Calibri"/>
          <w:szCs w:val="24"/>
        </w:rPr>
        <w:t xml:space="preserve">. </w:t>
      </w:r>
    </w:p>
    <w:p w14:paraId="717327D4" w14:textId="5FF9D06E" w:rsidR="0019464B" w:rsidRDefault="00E737CB" w:rsidP="007E3E85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I then searched for the file signature</w:t>
      </w:r>
      <w:r w:rsidR="0001798D">
        <w:rPr>
          <w:rFonts w:ascii="Calibri" w:hAnsi="Calibri" w:cs="Calibri"/>
          <w:szCs w:val="24"/>
        </w:rPr>
        <w:t xml:space="preserve"> of</w:t>
      </w:r>
      <w:r>
        <w:rPr>
          <w:rFonts w:ascii="Calibri" w:hAnsi="Calibri" w:cs="Calibri"/>
          <w:szCs w:val="24"/>
        </w:rPr>
        <w:t xml:space="preserve"> </w:t>
      </w:r>
      <w:r w:rsidR="0001798D">
        <w:rPr>
          <w:rFonts w:ascii="Calibri" w:hAnsi="Calibri" w:cs="Calibri"/>
          <w:b/>
          <w:bCs/>
          <w:szCs w:val="24"/>
        </w:rPr>
        <w:t>zip files</w:t>
      </w:r>
      <w:r w:rsidR="0001798D">
        <w:rPr>
          <w:rFonts w:ascii="Calibri" w:hAnsi="Calibri" w:cs="Calibri"/>
          <w:szCs w:val="24"/>
        </w:rPr>
        <w:t xml:space="preserve">  - “</w:t>
      </w:r>
      <w:r w:rsidR="0001798D" w:rsidRPr="0001798D">
        <w:rPr>
          <w:rFonts w:ascii="Calibri" w:hAnsi="Calibri" w:cs="Calibri"/>
          <w:b/>
          <w:bCs/>
          <w:szCs w:val="24"/>
        </w:rPr>
        <w:t>50</w:t>
      </w:r>
      <w:r w:rsidR="0001798D">
        <w:rPr>
          <w:rFonts w:ascii="Calibri" w:hAnsi="Calibri" w:cs="Calibri"/>
          <w:b/>
          <w:bCs/>
          <w:szCs w:val="24"/>
        </w:rPr>
        <w:t xml:space="preserve"> </w:t>
      </w:r>
      <w:r w:rsidR="0001798D" w:rsidRPr="0001798D">
        <w:rPr>
          <w:rFonts w:ascii="Calibri" w:hAnsi="Calibri" w:cs="Calibri"/>
          <w:b/>
          <w:bCs/>
          <w:szCs w:val="24"/>
        </w:rPr>
        <w:t>4b</w:t>
      </w:r>
      <w:r w:rsidR="0001798D">
        <w:rPr>
          <w:rFonts w:ascii="Calibri" w:hAnsi="Calibri" w:cs="Calibri"/>
          <w:b/>
          <w:bCs/>
          <w:szCs w:val="24"/>
        </w:rPr>
        <w:t xml:space="preserve"> </w:t>
      </w:r>
      <w:r w:rsidR="0001798D" w:rsidRPr="0001798D">
        <w:rPr>
          <w:rFonts w:ascii="Calibri" w:hAnsi="Calibri" w:cs="Calibri"/>
          <w:b/>
          <w:bCs/>
          <w:szCs w:val="24"/>
        </w:rPr>
        <w:t>03</w:t>
      </w:r>
      <w:r w:rsidR="0001798D">
        <w:rPr>
          <w:rFonts w:ascii="Calibri" w:hAnsi="Calibri" w:cs="Calibri"/>
          <w:b/>
          <w:bCs/>
          <w:szCs w:val="24"/>
        </w:rPr>
        <w:t xml:space="preserve"> </w:t>
      </w:r>
      <w:r w:rsidR="0001798D" w:rsidRPr="0001798D">
        <w:rPr>
          <w:rFonts w:ascii="Calibri" w:hAnsi="Calibri" w:cs="Calibri"/>
          <w:b/>
          <w:bCs/>
          <w:szCs w:val="24"/>
        </w:rPr>
        <w:t>04</w:t>
      </w:r>
      <w:r w:rsidR="0001798D">
        <w:rPr>
          <w:rFonts w:ascii="Calibri" w:hAnsi="Calibri" w:cs="Calibri"/>
          <w:b/>
          <w:bCs/>
          <w:szCs w:val="24"/>
        </w:rPr>
        <w:t xml:space="preserve">”. </w:t>
      </w:r>
      <w:r w:rsidR="0001798D">
        <w:rPr>
          <w:rFonts w:ascii="Calibri" w:hAnsi="Calibri" w:cs="Calibri"/>
          <w:szCs w:val="24"/>
        </w:rPr>
        <w:t>I copied the hex from this signature till the end and pasted it in the hex editor (</w:t>
      </w:r>
      <w:proofErr w:type="spellStart"/>
      <w:r w:rsidR="0001798D">
        <w:rPr>
          <w:rFonts w:ascii="Calibri" w:hAnsi="Calibri" w:cs="Calibri"/>
          <w:b/>
          <w:bCs/>
          <w:szCs w:val="24"/>
        </w:rPr>
        <w:t>HxD</w:t>
      </w:r>
      <w:proofErr w:type="spellEnd"/>
      <w:r w:rsidR="0001798D">
        <w:rPr>
          <w:rFonts w:ascii="Calibri" w:hAnsi="Calibri" w:cs="Calibri"/>
          <w:b/>
          <w:bCs/>
          <w:szCs w:val="24"/>
        </w:rPr>
        <w:t xml:space="preserve">). </w:t>
      </w:r>
      <w:r w:rsidR="0001798D">
        <w:rPr>
          <w:rFonts w:ascii="Calibri" w:hAnsi="Calibri" w:cs="Calibri"/>
          <w:szCs w:val="24"/>
        </w:rPr>
        <w:t xml:space="preserve"> I then saved the file as </w:t>
      </w:r>
      <w:r w:rsidR="0001798D" w:rsidRPr="0001798D">
        <w:rPr>
          <w:rFonts w:ascii="Calibri" w:hAnsi="Calibri" w:cs="Calibri"/>
          <w:b/>
          <w:bCs/>
          <w:szCs w:val="24"/>
        </w:rPr>
        <w:t>securepdf.zip</w:t>
      </w:r>
      <w:r w:rsidR="0001798D">
        <w:rPr>
          <w:rFonts w:ascii="Calibri" w:hAnsi="Calibri" w:cs="Calibri"/>
          <w:b/>
          <w:bCs/>
          <w:szCs w:val="24"/>
        </w:rPr>
        <w:t xml:space="preserve">. </w:t>
      </w:r>
      <w:r w:rsidR="0001798D">
        <w:rPr>
          <w:rFonts w:ascii="Calibri" w:hAnsi="Calibri" w:cs="Calibri"/>
          <w:szCs w:val="24"/>
        </w:rPr>
        <w:t>Next step was to extract the contents of the zip file. After extracting,  a pdf</w:t>
      </w:r>
      <w:r w:rsidR="000D4696">
        <w:rPr>
          <w:rFonts w:ascii="Calibri" w:hAnsi="Calibri" w:cs="Calibri"/>
          <w:szCs w:val="24"/>
        </w:rPr>
        <w:t xml:space="preserve"> called </w:t>
      </w:r>
      <w:r w:rsidR="007E3E85">
        <w:rPr>
          <w:rFonts w:ascii="Calibri" w:hAnsi="Calibri" w:cs="Calibri"/>
          <w:szCs w:val="24"/>
        </w:rPr>
        <w:t>‘</w:t>
      </w:r>
      <w:r w:rsidR="000D4696">
        <w:rPr>
          <w:rFonts w:ascii="Calibri" w:hAnsi="Calibri" w:cs="Calibri"/>
          <w:b/>
          <w:bCs/>
          <w:szCs w:val="24"/>
        </w:rPr>
        <w:t>rawpdf.pdf</w:t>
      </w:r>
      <w:r w:rsidR="007E3E85">
        <w:rPr>
          <w:rFonts w:ascii="Calibri" w:hAnsi="Calibri" w:cs="Calibri"/>
          <w:b/>
          <w:bCs/>
          <w:szCs w:val="24"/>
        </w:rPr>
        <w:t>’</w:t>
      </w:r>
      <w:r w:rsidR="0001798D">
        <w:rPr>
          <w:rFonts w:ascii="Calibri" w:hAnsi="Calibri" w:cs="Calibri"/>
          <w:szCs w:val="24"/>
        </w:rPr>
        <w:t xml:space="preserve"> was obtained but </w:t>
      </w:r>
      <w:r w:rsidR="000D4696">
        <w:rPr>
          <w:rFonts w:ascii="Calibri" w:hAnsi="Calibri" w:cs="Calibri"/>
          <w:szCs w:val="24"/>
        </w:rPr>
        <w:t xml:space="preserve">it </w:t>
      </w:r>
      <w:r w:rsidR="0001798D">
        <w:rPr>
          <w:rFonts w:ascii="Calibri" w:hAnsi="Calibri" w:cs="Calibri"/>
          <w:szCs w:val="24"/>
        </w:rPr>
        <w:t xml:space="preserve">was </w:t>
      </w:r>
      <w:r w:rsidR="0001798D">
        <w:rPr>
          <w:rFonts w:ascii="Calibri" w:hAnsi="Calibri" w:cs="Calibri"/>
          <w:b/>
          <w:bCs/>
          <w:szCs w:val="24"/>
        </w:rPr>
        <w:t xml:space="preserve">password </w:t>
      </w:r>
      <w:r w:rsidR="000D4696">
        <w:rPr>
          <w:rFonts w:ascii="Calibri" w:hAnsi="Calibri" w:cs="Calibri"/>
          <w:b/>
          <w:bCs/>
          <w:szCs w:val="24"/>
        </w:rPr>
        <w:t>protected</w:t>
      </w:r>
      <w:r w:rsidR="0001798D">
        <w:rPr>
          <w:rFonts w:ascii="Calibri" w:hAnsi="Calibri" w:cs="Calibri"/>
          <w:b/>
          <w:bCs/>
          <w:szCs w:val="24"/>
        </w:rPr>
        <w:t>.</w:t>
      </w:r>
      <w:r w:rsidR="0001798D">
        <w:rPr>
          <w:rFonts w:ascii="Calibri" w:hAnsi="Calibri" w:cs="Calibri"/>
          <w:szCs w:val="24"/>
        </w:rPr>
        <w:t xml:space="preserve"> </w:t>
      </w:r>
    </w:p>
    <w:p w14:paraId="0BCCA286" w14:textId="12F0E67D" w:rsidR="0001798D" w:rsidRDefault="0001798D" w:rsidP="007E3E85">
      <w:pPr>
        <w:spacing w:before="0" w:after="0"/>
        <w:ind w:left="0" w:right="0"/>
        <w:jc w:val="both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I then searched in the ASCII view of the TCP stream for </w:t>
      </w:r>
      <w:r>
        <w:rPr>
          <w:rFonts w:ascii="Calibri" w:hAnsi="Calibri" w:cs="Calibri"/>
          <w:b/>
          <w:bCs/>
          <w:szCs w:val="24"/>
        </w:rPr>
        <w:t xml:space="preserve">securepdf.pdf </w:t>
      </w:r>
      <w:r>
        <w:rPr>
          <w:rFonts w:ascii="Calibri" w:hAnsi="Calibri" w:cs="Calibri"/>
          <w:szCs w:val="24"/>
        </w:rPr>
        <w:t xml:space="preserve"> in ‘</w:t>
      </w:r>
      <w:proofErr w:type="spellStart"/>
      <w:r>
        <w:rPr>
          <w:rFonts w:ascii="Calibri" w:hAnsi="Calibri" w:cs="Calibri"/>
          <w:szCs w:val="24"/>
        </w:rPr>
        <w:t>wireshark</w:t>
      </w:r>
      <w:proofErr w:type="spellEnd"/>
      <w:r>
        <w:rPr>
          <w:rFonts w:ascii="Calibri" w:hAnsi="Calibri" w:cs="Calibri"/>
          <w:szCs w:val="24"/>
        </w:rPr>
        <w:t>’ and in the end of the file, I found the following text:</w:t>
      </w:r>
    </w:p>
    <w:p w14:paraId="3EC70F2B" w14:textId="61CF4FB2" w:rsidR="0001798D" w:rsidRDefault="0001798D" w:rsidP="0001798D">
      <w:pPr>
        <w:spacing w:before="0" w:after="0"/>
        <w:ind w:left="0" w:right="0"/>
        <w:jc w:val="center"/>
        <w:rPr>
          <w:color w:val="00007F"/>
          <w:shd w:val="clear" w:color="auto" w:fill="EDEDFB"/>
        </w:rPr>
      </w:pPr>
      <w:r>
        <w:rPr>
          <w:color w:val="00007F"/>
          <w:shd w:val="clear" w:color="auto" w:fill="EDEDFB"/>
        </w:rPr>
        <w:t>Password is "secure"</w:t>
      </w:r>
    </w:p>
    <w:p w14:paraId="69314BB5" w14:textId="23325C1C" w:rsidR="0001798D" w:rsidRDefault="0001798D" w:rsidP="0001798D">
      <w:pPr>
        <w:spacing w:before="0" w:after="0"/>
        <w:ind w:left="0" w:right="0"/>
        <w:jc w:val="center"/>
        <w:rPr>
          <w:color w:val="00007F"/>
          <w:shd w:val="clear" w:color="auto" w:fill="EDEDFB"/>
        </w:rPr>
      </w:pPr>
    </w:p>
    <w:p w14:paraId="22F396AF" w14:textId="29AB9103" w:rsidR="0001798D" w:rsidRPr="0001798D" w:rsidRDefault="0001798D" w:rsidP="0001798D">
      <w:pPr>
        <w:spacing w:before="0" w:after="0"/>
        <w:ind w:left="0" w:right="0"/>
        <w:rPr>
          <w:rFonts w:ascii="Calibri" w:hAnsi="Calibri" w:cs="Calibri"/>
          <w:b/>
          <w:bCs/>
          <w:sz w:val="22"/>
          <w:szCs w:val="22"/>
        </w:rPr>
      </w:pPr>
    </w:p>
    <w:p w14:paraId="12862350" w14:textId="7386F007" w:rsidR="007263BB" w:rsidRDefault="0001798D" w:rsidP="007E3E85">
      <w:pPr>
        <w:ind w:left="0"/>
        <w:jc w:val="both"/>
        <w:rPr>
          <w:rFonts w:ascii="Calibri" w:hAnsi="Calibri" w:cs="Calibri"/>
          <w:noProof/>
          <w:lang w:val="en-AU" w:eastAsia="en-AU"/>
        </w:rPr>
      </w:pPr>
      <w:r w:rsidRPr="0001798D">
        <w:rPr>
          <w:rFonts w:ascii="Calibri" w:hAnsi="Calibri" w:cs="Calibri"/>
          <w:noProof/>
          <w:lang w:val="en-AU" w:eastAsia="en-AU"/>
        </w:rPr>
        <w:t>I</w:t>
      </w:r>
      <w:r>
        <w:rPr>
          <w:rFonts w:ascii="Calibri" w:hAnsi="Calibri" w:cs="Calibri"/>
          <w:noProof/>
          <w:lang w:val="en-AU" w:eastAsia="en-AU"/>
        </w:rPr>
        <w:t xml:space="preserve"> have successfully obtained the </w:t>
      </w:r>
      <w:r w:rsidRPr="0001798D">
        <w:rPr>
          <w:rFonts w:ascii="Calibri" w:hAnsi="Calibri" w:cs="Calibri"/>
          <w:b/>
          <w:bCs/>
          <w:noProof/>
          <w:lang w:val="en-AU" w:eastAsia="en-AU"/>
        </w:rPr>
        <w:t>password</w:t>
      </w:r>
      <w:r>
        <w:rPr>
          <w:rFonts w:ascii="Calibri" w:hAnsi="Calibri" w:cs="Calibri"/>
          <w:noProof/>
          <w:lang w:val="en-AU" w:eastAsia="en-AU"/>
        </w:rPr>
        <w:t xml:space="preserve"> for the pdf as well. I entered the password in the pdf that was obtained by extracting the zip file and I was able to view the contents of the pdf. The following were obtained:</w:t>
      </w:r>
    </w:p>
    <w:p w14:paraId="1AB32DFD" w14:textId="725CC2F8" w:rsidR="00745FA4" w:rsidRDefault="00745FA4" w:rsidP="00745FA4">
      <w:pPr>
        <w:ind w:left="0"/>
        <w:jc w:val="center"/>
        <w:rPr>
          <w:rFonts w:ascii="Calibri" w:hAnsi="Calibri" w:cs="Calibri"/>
          <w:noProof/>
          <w:lang w:val="en-AU" w:eastAsia="en-AU"/>
        </w:rPr>
      </w:pPr>
      <w:r>
        <w:rPr>
          <w:noProof/>
        </w:rPr>
        <w:lastRenderedPageBreak/>
        <w:drawing>
          <wp:inline distT="0" distB="0" distL="0" distR="0" wp14:anchorId="564CA458" wp14:editId="23CCB69E">
            <wp:extent cx="4453255" cy="62484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9815" w14:textId="4678032A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  <w:r>
        <w:rPr>
          <w:rFonts w:ascii="Calibri" w:hAnsi="Calibri" w:cs="Calibri"/>
          <w:b/>
          <w:bCs/>
          <w:noProof/>
          <w:lang w:val="en-AU" w:eastAsia="en-AU"/>
        </w:rPr>
        <w:t>(image from rawpdf.pdf)</w:t>
      </w:r>
    </w:p>
    <w:p w14:paraId="051E39A1" w14:textId="3E1EB83F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0DE52614" w14:textId="77777777" w:rsidR="00745FA4" w:rsidRPr="00745FA4" w:rsidRDefault="00745FA4" w:rsidP="00745FA4">
      <w:pPr>
        <w:ind w:left="0"/>
        <w:rPr>
          <w:rFonts w:ascii="Calibri" w:hAnsi="Calibri" w:cs="Calibri"/>
          <w:noProof/>
          <w:lang w:val="en-AU" w:eastAsia="en-AU"/>
        </w:rPr>
      </w:pPr>
      <w:r>
        <w:rPr>
          <w:rFonts w:ascii="Calibri" w:hAnsi="Calibri" w:cs="Calibri"/>
          <w:noProof/>
          <w:lang w:val="en-AU" w:eastAsia="en-AU"/>
        </w:rPr>
        <w:t>The second page of the pdf was:</w:t>
      </w:r>
    </w:p>
    <w:p w14:paraId="3B8F13D1" w14:textId="7AF804FA" w:rsidR="00745FA4" w:rsidRDefault="00745FA4" w:rsidP="00745FA4">
      <w:pPr>
        <w:ind w:left="0"/>
        <w:rPr>
          <w:rFonts w:ascii="Calibri" w:hAnsi="Calibri" w:cs="Calibri"/>
          <w:b/>
          <w:bCs/>
          <w:noProof/>
          <w:lang w:val="en-AU" w:eastAsia="en-AU"/>
        </w:rPr>
      </w:pPr>
    </w:p>
    <w:p w14:paraId="17E3D2AC" w14:textId="1A15E109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5466D3DC" w14:textId="07DA849A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651DCE14" w14:textId="4377AFB4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619C6F72" w14:textId="496C4733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59F440C0" w14:textId="0A64DBB2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5A4CFC40" w14:textId="5676131E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0AC84702" w14:textId="4058DACA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2BCE40AA" w14:textId="229385F6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4938A0AF" w14:textId="77777777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3D14A415" w14:textId="4C290DE1" w:rsidR="00745FA4" w:rsidRDefault="00745FA4" w:rsidP="00745FA4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  <w:r>
        <w:rPr>
          <w:noProof/>
        </w:rPr>
        <w:drawing>
          <wp:inline distT="0" distB="0" distL="0" distR="0" wp14:anchorId="6451277C" wp14:editId="30941394">
            <wp:extent cx="4351655" cy="6180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D7E9" w14:textId="2E5295A5" w:rsidR="0001798D" w:rsidRDefault="00745FA4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  <w:r>
        <w:rPr>
          <w:rFonts w:ascii="Calibri" w:hAnsi="Calibri" w:cs="Calibri"/>
          <w:b/>
          <w:bCs/>
          <w:noProof/>
          <w:lang w:val="en-AU" w:eastAsia="en-AU"/>
        </w:rPr>
        <w:t>(image from rawpdf.pdf)</w:t>
      </w:r>
    </w:p>
    <w:p w14:paraId="31439CA8" w14:textId="09DD97FA" w:rsidR="00B83D05" w:rsidRDefault="00B83D05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151BF51D" w14:textId="6C972237" w:rsidR="00B83D05" w:rsidRDefault="00B83D05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7D087929" w14:textId="491D0A5D" w:rsidR="00B83D05" w:rsidRDefault="00B83D05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7A235DFC" w14:textId="39D98256" w:rsidR="00B83D05" w:rsidRDefault="00B83D05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6869E565" w14:textId="419250D2" w:rsidR="00B83D05" w:rsidRDefault="00B83D05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25336F2B" w14:textId="413C8728" w:rsidR="00B83D05" w:rsidRDefault="00B83D05" w:rsidP="000E0CF6">
      <w:pPr>
        <w:ind w:left="0"/>
        <w:jc w:val="center"/>
        <w:rPr>
          <w:rFonts w:ascii="Calibri" w:hAnsi="Calibri" w:cs="Calibri"/>
          <w:b/>
          <w:bCs/>
          <w:noProof/>
          <w:lang w:val="en-AU" w:eastAsia="en-AU"/>
        </w:rPr>
      </w:pPr>
    </w:p>
    <w:p w14:paraId="4A19EEC2" w14:textId="0348B6B2" w:rsidR="00B83D05" w:rsidRDefault="00B83D05" w:rsidP="00B83D05">
      <w:pPr>
        <w:ind w:left="0"/>
        <w:rPr>
          <w:rFonts w:ascii="Calibri" w:hAnsi="Calibri" w:cs="Calibri"/>
          <w:b/>
          <w:bCs/>
          <w:noProof/>
          <w:sz w:val="28"/>
          <w:szCs w:val="22"/>
          <w:lang w:val="en-AU" w:eastAsia="en-AU"/>
        </w:rPr>
      </w:pPr>
      <w:r w:rsidRPr="00B83D05">
        <w:rPr>
          <w:rFonts w:ascii="Calibri" w:hAnsi="Calibri" w:cs="Calibri"/>
          <w:b/>
          <w:bCs/>
          <w:noProof/>
          <w:sz w:val="28"/>
          <w:szCs w:val="22"/>
          <w:lang w:val="en-AU" w:eastAsia="en-AU"/>
        </w:rPr>
        <w:t>Additional information:</w:t>
      </w:r>
    </w:p>
    <w:p w14:paraId="251E5619" w14:textId="3373BD00" w:rsidR="00B83D05" w:rsidRDefault="00B83D05" w:rsidP="00B83D05">
      <w:pPr>
        <w:ind w:left="0"/>
        <w:rPr>
          <w:rFonts w:ascii="Calibri" w:hAnsi="Calibri" w:cs="Calibri"/>
          <w:noProof/>
          <w:szCs w:val="24"/>
          <w:lang w:val="en-IN" w:eastAsia="en-AU"/>
        </w:rPr>
      </w:pPr>
      <w:r>
        <w:rPr>
          <w:rFonts w:ascii="Calibri" w:hAnsi="Calibri" w:cs="Calibri"/>
          <w:noProof/>
          <w:lang w:val="en-AU" w:eastAsia="en-AU"/>
        </w:rPr>
        <w:t xml:space="preserve">By analysing the TCP packets in wireshark, I found another png image called </w:t>
      </w:r>
      <w:r>
        <w:rPr>
          <w:rFonts w:ascii="Calibri" w:hAnsi="Calibri" w:cs="Calibri"/>
          <w:b/>
          <w:bCs/>
          <w:noProof/>
          <w:lang w:val="en-AU" w:eastAsia="en-AU"/>
        </w:rPr>
        <w:t xml:space="preserve">anz-png.png </w:t>
      </w:r>
      <w:r>
        <w:rPr>
          <w:rFonts w:ascii="Calibri" w:hAnsi="Calibri" w:cs="Calibri"/>
          <w:noProof/>
          <w:lang w:val="en-AU" w:eastAsia="en-AU"/>
        </w:rPr>
        <w:t xml:space="preserve">which was not asked for in any of the sub tasks. By following the TCP stream and viewing the hex(raw) data I was able to find the file signature of </w:t>
      </w:r>
      <w:r>
        <w:rPr>
          <w:rFonts w:ascii="Calibri" w:hAnsi="Calibri" w:cs="Calibri"/>
          <w:b/>
          <w:bCs/>
          <w:noProof/>
          <w:lang w:val="en-AU" w:eastAsia="en-AU"/>
        </w:rPr>
        <w:t>PNG</w:t>
      </w:r>
      <w:r>
        <w:rPr>
          <w:rFonts w:ascii="Calibri" w:hAnsi="Calibri" w:cs="Calibri"/>
          <w:noProof/>
          <w:lang w:val="en-AU" w:eastAsia="en-AU"/>
        </w:rPr>
        <w:t xml:space="preserve"> in the hex view. I copied the data starting from the file signature </w:t>
      </w:r>
      <w:r w:rsidRPr="00B83D05">
        <w:rPr>
          <w:rFonts w:ascii="Calibri" w:hAnsi="Calibri" w:cs="Calibri"/>
          <w:b/>
          <w:bCs/>
          <w:noProof/>
          <w:szCs w:val="24"/>
          <w:lang w:val="en-IN" w:eastAsia="en-AU"/>
        </w:rPr>
        <w:t>89 50 4E 47 0D 0A 1A 0A</w:t>
      </w:r>
      <w:r>
        <w:rPr>
          <w:rFonts w:ascii="Calibri" w:hAnsi="Calibri" w:cs="Calibri"/>
          <w:b/>
          <w:bCs/>
          <w:noProof/>
          <w:szCs w:val="24"/>
          <w:lang w:val="en-IN" w:eastAsia="en-AU"/>
        </w:rPr>
        <w:t xml:space="preserve"> </w:t>
      </w:r>
      <w:r>
        <w:rPr>
          <w:rFonts w:ascii="Calibri" w:hAnsi="Calibri" w:cs="Calibri"/>
          <w:noProof/>
          <w:szCs w:val="24"/>
          <w:lang w:val="en-IN" w:eastAsia="en-AU"/>
        </w:rPr>
        <w:t xml:space="preserve"> and pasted it in the hex editor </w:t>
      </w:r>
      <w:r>
        <w:rPr>
          <w:rFonts w:ascii="Calibri" w:hAnsi="Calibri" w:cs="Calibri"/>
          <w:b/>
          <w:bCs/>
          <w:noProof/>
          <w:szCs w:val="24"/>
          <w:lang w:val="en-IN" w:eastAsia="en-AU"/>
        </w:rPr>
        <w:t xml:space="preserve">HxD. </w:t>
      </w:r>
      <w:r>
        <w:rPr>
          <w:rFonts w:ascii="Calibri" w:hAnsi="Calibri" w:cs="Calibri"/>
          <w:noProof/>
          <w:szCs w:val="24"/>
          <w:lang w:val="en-IN" w:eastAsia="en-AU"/>
        </w:rPr>
        <w:t>I saved the file as anz-png.png and the following image was obtained:</w:t>
      </w:r>
    </w:p>
    <w:p w14:paraId="7A266756" w14:textId="3B5F7A9E" w:rsidR="00B83D05" w:rsidRPr="00B83D05" w:rsidRDefault="00B83D05" w:rsidP="00B83D05">
      <w:pPr>
        <w:ind w:left="0"/>
        <w:jc w:val="center"/>
        <w:rPr>
          <w:rFonts w:ascii="Calibri" w:hAnsi="Calibri" w:cs="Calibri"/>
          <w:noProof/>
          <w:lang w:val="en-AU" w:eastAsia="en-AU"/>
        </w:rPr>
      </w:pPr>
      <w:r>
        <w:rPr>
          <w:noProof/>
        </w:rPr>
        <w:drawing>
          <wp:inline distT="0" distB="0" distL="0" distR="0" wp14:anchorId="7FF6A740" wp14:editId="136F9979">
            <wp:extent cx="3810000" cy="381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33D9" w14:textId="77777777" w:rsidR="00B83D05" w:rsidRPr="000E0CF6" w:rsidRDefault="00B83D05" w:rsidP="00B83D05">
      <w:pPr>
        <w:ind w:left="0"/>
        <w:rPr>
          <w:rFonts w:ascii="Calibri" w:hAnsi="Calibri" w:cs="Calibri"/>
          <w:b/>
          <w:bCs/>
          <w:noProof/>
          <w:lang w:val="en-AU" w:eastAsia="en-AU"/>
        </w:rPr>
      </w:pPr>
    </w:p>
    <w:sectPr w:rsidR="00B83D05" w:rsidRPr="000E0CF6" w:rsidSect="004A0196">
      <w:headerReference w:type="default" r:id="rId26"/>
      <w:pgSz w:w="12240" w:h="15840" w:code="1"/>
      <w:pgMar w:top="314" w:right="720" w:bottom="27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A3AE5" w14:textId="77777777" w:rsidR="00A63169" w:rsidRDefault="00A63169" w:rsidP="00A66B18">
      <w:pPr>
        <w:spacing w:before="0" w:after="0"/>
      </w:pPr>
      <w:r>
        <w:separator/>
      </w:r>
    </w:p>
  </w:endnote>
  <w:endnote w:type="continuationSeparator" w:id="0">
    <w:p w14:paraId="267FEB41" w14:textId="77777777" w:rsidR="00A63169" w:rsidRDefault="00A63169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6A569A" w14:textId="77777777" w:rsidR="00A63169" w:rsidRDefault="00A63169" w:rsidP="00A66B18">
      <w:pPr>
        <w:spacing w:before="0" w:after="0"/>
      </w:pPr>
      <w:r>
        <w:separator/>
      </w:r>
    </w:p>
  </w:footnote>
  <w:footnote w:type="continuationSeparator" w:id="0">
    <w:p w14:paraId="0C10E7CE" w14:textId="77777777" w:rsidR="00A63169" w:rsidRDefault="00A63169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5709B" w14:textId="77777777" w:rsidR="00A66B18" w:rsidRDefault="00A66B18">
    <w:pPr>
      <w:pStyle w:val="Header"/>
    </w:pPr>
    <w:r w:rsidRPr="0041428F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4C085D" wp14:editId="6BE9C69A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1AE02C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C0D"/>
    <w:rsid w:val="0001798D"/>
    <w:rsid w:val="000563E9"/>
    <w:rsid w:val="00061429"/>
    <w:rsid w:val="00081375"/>
    <w:rsid w:val="00083BAA"/>
    <w:rsid w:val="000A7E70"/>
    <w:rsid w:val="000D4696"/>
    <w:rsid w:val="000E0CF6"/>
    <w:rsid w:val="00104125"/>
    <w:rsid w:val="0010680C"/>
    <w:rsid w:val="0012077C"/>
    <w:rsid w:val="00152B0B"/>
    <w:rsid w:val="001766D6"/>
    <w:rsid w:val="0018151F"/>
    <w:rsid w:val="00192419"/>
    <w:rsid w:val="0019464B"/>
    <w:rsid w:val="001A46C3"/>
    <w:rsid w:val="001C270D"/>
    <w:rsid w:val="001C3667"/>
    <w:rsid w:val="001E2320"/>
    <w:rsid w:val="00214E28"/>
    <w:rsid w:val="002256D1"/>
    <w:rsid w:val="00276530"/>
    <w:rsid w:val="00293626"/>
    <w:rsid w:val="00293FCE"/>
    <w:rsid w:val="002B16A2"/>
    <w:rsid w:val="002B522D"/>
    <w:rsid w:val="002C2C46"/>
    <w:rsid w:val="002D5AA8"/>
    <w:rsid w:val="002E3B42"/>
    <w:rsid w:val="00301287"/>
    <w:rsid w:val="00352B81"/>
    <w:rsid w:val="00394757"/>
    <w:rsid w:val="003A0150"/>
    <w:rsid w:val="003E24DF"/>
    <w:rsid w:val="003F0CEC"/>
    <w:rsid w:val="003F3FD4"/>
    <w:rsid w:val="00401569"/>
    <w:rsid w:val="0041428F"/>
    <w:rsid w:val="004225F9"/>
    <w:rsid w:val="00436924"/>
    <w:rsid w:val="00440BE1"/>
    <w:rsid w:val="00486685"/>
    <w:rsid w:val="004A0196"/>
    <w:rsid w:val="004A2B0D"/>
    <w:rsid w:val="004C193D"/>
    <w:rsid w:val="004D1382"/>
    <w:rsid w:val="005459B5"/>
    <w:rsid w:val="005C2210"/>
    <w:rsid w:val="005F1F29"/>
    <w:rsid w:val="00612AE8"/>
    <w:rsid w:val="0061433A"/>
    <w:rsid w:val="00615018"/>
    <w:rsid w:val="006174EE"/>
    <w:rsid w:val="0062123A"/>
    <w:rsid w:val="00630C37"/>
    <w:rsid w:val="0064428C"/>
    <w:rsid w:val="00646E75"/>
    <w:rsid w:val="00666188"/>
    <w:rsid w:val="006F5C4D"/>
    <w:rsid w:val="006F6F10"/>
    <w:rsid w:val="00706CAA"/>
    <w:rsid w:val="0072056F"/>
    <w:rsid w:val="007263BB"/>
    <w:rsid w:val="00745FA4"/>
    <w:rsid w:val="00770D9C"/>
    <w:rsid w:val="00783E79"/>
    <w:rsid w:val="007B2891"/>
    <w:rsid w:val="007B2BC1"/>
    <w:rsid w:val="007B5AE8"/>
    <w:rsid w:val="007C7373"/>
    <w:rsid w:val="007D7927"/>
    <w:rsid w:val="007E3E85"/>
    <w:rsid w:val="007F2746"/>
    <w:rsid w:val="007F5192"/>
    <w:rsid w:val="00837080"/>
    <w:rsid w:val="00886F63"/>
    <w:rsid w:val="008F3614"/>
    <w:rsid w:val="008F6C0D"/>
    <w:rsid w:val="0091575C"/>
    <w:rsid w:val="009432C2"/>
    <w:rsid w:val="00982F7C"/>
    <w:rsid w:val="00996907"/>
    <w:rsid w:val="00A0141A"/>
    <w:rsid w:val="00A25DE7"/>
    <w:rsid w:val="00A26FE7"/>
    <w:rsid w:val="00A46B1A"/>
    <w:rsid w:val="00A63169"/>
    <w:rsid w:val="00A66B18"/>
    <w:rsid w:val="00A6783B"/>
    <w:rsid w:val="00A96CF8"/>
    <w:rsid w:val="00AA089B"/>
    <w:rsid w:val="00AC4F11"/>
    <w:rsid w:val="00AD1D45"/>
    <w:rsid w:val="00AE1388"/>
    <w:rsid w:val="00AF3982"/>
    <w:rsid w:val="00B00672"/>
    <w:rsid w:val="00B13C1C"/>
    <w:rsid w:val="00B246DB"/>
    <w:rsid w:val="00B24BE7"/>
    <w:rsid w:val="00B3423B"/>
    <w:rsid w:val="00B50294"/>
    <w:rsid w:val="00B57D6E"/>
    <w:rsid w:val="00B83D05"/>
    <w:rsid w:val="00BE0E85"/>
    <w:rsid w:val="00C04114"/>
    <w:rsid w:val="00C701F7"/>
    <w:rsid w:val="00C70786"/>
    <w:rsid w:val="00C774E7"/>
    <w:rsid w:val="00C853B9"/>
    <w:rsid w:val="00CC2903"/>
    <w:rsid w:val="00CE6CB7"/>
    <w:rsid w:val="00D10958"/>
    <w:rsid w:val="00D256F2"/>
    <w:rsid w:val="00D66593"/>
    <w:rsid w:val="00DB10EA"/>
    <w:rsid w:val="00DE6DA2"/>
    <w:rsid w:val="00DF2D30"/>
    <w:rsid w:val="00E26183"/>
    <w:rsid w:val="00E27C6B"/>
    <w:rsid w:val="00E4786A"/>
    <w:rsid w:val="00E55D74"/>
    <w:rsid w:val="00E6540C"/>
    <w:rsid w:val="00E737CB"/>
    <w:rsid w:val="00E81E2A"/>
    <w:rsid w:val="00E91FC1"/>
    <w:rsid w:val="00EC114A"/>
    <w:rsid w:val="00EC33FF"/>
    <w:rsid w:val="00EE0952"/>
    <w:rsid w:val="00EF5085"/>
    <w:rsid w:val="00F1737B"/>
    <w:rsid w:val="00F3283A"/>
    <w:rsid w:val="00F33DD2"/>
    <w:rsid w:val="00FD067F"/>
    <w:rsid w:val="00FE0F43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7F50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74E7"/>
    <w:pPr>
      <w:spacing w:before="0" w:after="0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74E7"/>
    <w:rPr>
      <w:rFonts w:ascii="Consolas" w:eastAsiaTheme="minorHAnsi" w:hAnsi="Consolas"/>
      <w:color w:val="595959" w:themeColor="text1" w:themeTint="A6"/>
      <w:kern w:val="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8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</Template>
  <TotalTime>0</TotalTime>
  <Pages>16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2019-09-30T01:26:00Z</dcterms:created>
  <dcterms:modified xsi:type="dcterms:W3CDTF">2020-06-23T12:09:00Z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